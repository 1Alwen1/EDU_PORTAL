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380"/>
        <w:gridCol w:w="7526"/>
      </w:tblGrid>
      <w:tr w:rsidR="003224A2">
        <w:trPr>
          <w:trHeight w:val="15898"/>
          <w:tblCellSpacing w:w="0" w:type="dxa"/>
        </w:trPr>
        <w:tc>
          <w:tcPr>
            <w:tcW w:w="4380" w:type="dxa"/>
            <w:shd w:val="clear" w:color="auto" w:fill="1B1D1E"/>
            <w:tcMar>
              <w:top w:w="500" w:type="dxa"/>
              <w:left w:w="0" w:type="dxa"/>
              <w:bottom w:w="400" w:type="dxa"/>
              <w:right w:w="0" w:type="dxa"/>
            </w:tcMar>
            <w:hideMark/>
          </w:tcPr>
          <w:tbl>
            <w:tblPr>
              <w:tblStyle w:val="documentleft-boxsectionnth-child1"/>
              <w:tblW w:w="43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80"/>
            </w:tblGrid>
            <w:tr w:rsidR="003224A2">
              <w:trPr>
                <w:trHeight w:hRule="exact" w:val="3660"/>
                <w:tblCellSpacing w:w="0" w:type="dxa"/>
              </w:trPr>
              <w:tc>
                <w:tcPr>
                  <w:tcW w:w="4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3224A2" w:rsidRDefault="00353CDF">
                  <w:pPr>
                    <w:pStyle w:val="documentprflPicfield"/>
                    <w:spacing w:line="20" w:lineRule="atLeast"/>
                    <w:ind w:left="600" w:right="600"/>
                    <w:rPr>
                      <w:rStyle w:val="divdocumentdivsectiondivparagraphfirstparagraphparagraphpict"/>
                      <w:rFonts w:ascii="Saira" w:eastAsia="Saira" w:hAnsi="Saira" w:cs="Saira"/>
                      <w:color w:val="FFFFFF"/>
                      <w:sz w:val="18"/>
                      <w:szCs w:val="18"/>
                    </w:rPr>
                  </w:pPr>
                  <w:r w:rsidRPr="00353CDF">
                    <w:rPr>
                      <w:color w:val="FFFFFF"/>
                      <w:sz w:val="2"/>
                    </w:rPr>
                    <w:drawing>
                      <wp:anchor distT="0" distB="0" distL="114300" distR="114300" simplePos="0" relativeHeight="251657216" behindDoc="0" locked="0" layoutInCell="1" allowOverlap="1" wp14:anchorId="57CF5E21">
                        <wp:simplePos x="0" y="0"/>
                        <wp:positionH relativeFrom="column">
                          <wp:posOffset>365760</wp:posOffset>
                        </wp:positionH>
                        <wp:positionV relativeFrom="paragraph">
                          <wp:posOffset>-1905</wp:posOffset>
                        </wp:positionV>
                        <wp:extent cx="2057400" cy="2038350"/>
                        <wp:effectExtent l="0" t="0" r="0" b="0"/>
                        <wp:wrapSquare wrapText="bothSides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7400" cy="203835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color w:val="FFFFFF"/>
                      <w:sz w:val="2"/>
                    </w:rPr>
                    <w:t>.</w:t>
                  </w:r>
                </w:p>
                <w:p w:rsidR="003224A2" w:rsidRDefault="00353CDF">
                  <w:pPr>
                    <w:pStyle w:val="picturepadding"/>
                    <w:ind w:left="600" w:right="600"/>
                    <w:jc w:val="center"/>
                    <w:rPr>
                      <w:rStyle w:val="divdocumentdivsectiondivparagraphfirstparagraphparagraphpict"/>
                      <w:rFonts w:ascii="Saira" w:eastAsia="Saira" w:hAnsi="Saira" w:cs="Saira"/>
                      <w:color w:val="FFFFFF"/>
                    </w:rPr>
                  </w:pPr>
                  <w:r>
                    <w:rPr>
                      <w:rStyle w:val="divdocumentdivsectiondivparagraphfirstparagraphparagraphpict"/>
                      <w:rFonts w:ascii="Saira" w:eastAsia="Saira" w:hAnsi="Saira" w:cs="Saira"/>
                      <w:color w:val="FFFFFF"/>
                    </w:rPr>
                    <w:t> </w:t>
                  </w:r>
                </w:p>
              </w:tc>
            </w:tr>
          </w:tbl>
          <w:p w:rsidR="003224A2" w:rsidRPr="00353CDF" w:rsidRDefault="00353CDF">
            <w:pPr>
              <w:pStyle w:val="lefttitleborder"/>
              <w:spacing w:line="10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000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 </w:t>
            </w:r>
          </w:p>
          <w:p w:rsidR="003224A2" w:rsidRDefault="00353CDF">
            <w:pPr>
              <w:pStyle w:val="documentleft-boxrighttitleborder"/>
              <w:pBdr>
                <w:top w:val="single" w:sz="8" w:space="0" w:color="1B1D1E"/>
                <w:left w:val="none" w:sz="0" w:space="31" w:color="auto"/>
              </w:pBdr>
              <w:spacing w:line="100" w:lineRule="atLeast"/>
              <w:ind w:left="800" w:right="600"/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  <w:t> </w:t>
            </w:r>
          </w:p>
          <w:p w:rsidR="003224A2" w:rsidRDefault="00353CDF">
            <w:pPr>
              <w:pStyle w:val="documentsectiontitle"/>
              <w:spacing w:line="30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Summary</w:t>
            </w:r>
          </w:p>
          <w:p w:rsidR="003224A2" w:rsidRDefault="00353CDF">
            <w:pPr>
              <w:pStyle w:val="p"/>
              <w:spacing w:after="500" w:line="26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Software Engineer with strengths in Code Optimization</w:t>
            </w: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 xml:space="preserve"> and Application Development. Delivers high-quality software solutions that enhance functionality and security. Implements rigorous testing protocols to ensure software reliability and</w:t>
            </w: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 xml:space="preserve"> user satisfaction.</w:t>
            </w:r>
          </w:p>
          <w:p w:rsidR="003224A2" w:rsidRDefault="00353CDF">
            <w:pPr>
              <w:pStyle w:val="lefttitleborder"/>
              <w:spacing w:line="10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 </w:t>
            </w:r>
          </w:p>
          <w:p w:rsidR="003224A2" w:rsidRDefault="00353CDF">
            <w:pPr>
              <w:pStyle w:val="documentleft-boxrighttitleborder"/>
              <w:pBdr>
                <w:top w:val="single" w:sz="8" w:space="0" w:color="1B1D1E"/>
                <w:left w:val="none" w:sz="0" w:space="31" w:color="auto"/>
              </w:pBdr>
              <w:spacing w:line="100" w:lineRule="atLeast"/>
              <w:ind w:left="800" w:right="600"/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  <w:t> </w:t>
            </w:r>
          </w:p>
          <w:p w:rsidR="003224A2" w:rsidRDefault="00353CDF">
            <w:pPr>
              <w:pStyle w:val="documentsectiontitle"/>
              <w:spacing w:line="30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Skills</w:t>
            </w:r>
          </w:p>
          <w:p w:rsidR="003224A2" w:rsidRDefault="00353CDF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Software development</w:t>
            </w:r>
          </w:p>
          <w:p w:rsidR="003224A2" w:rsidRDefault="00353CDF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Code optimization</w:t>
            </w:r>
          </w:p>
          <w:p w:rsidR="003224A2" w:rsidRDefault="00353CDF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Software testing</w:t>
            </w:r>
          </w:p>
          <w:p w:rsidR="003224A2" w:rsidRDefault="00353CDF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Application development</w:t>
            </w:r>
          </w:p>
          <w:p w:rsidR="003224A2" w:rsidRDefault="00353CDF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840" w:right="600" w:hanging="223"/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</w:pPr>
            <w:r>
              <w:rPr>
                <w:rStyle w:val="documentleft-boxskillpaddedline"/>
                <w:rFonts w:ascii="Saira" w:eastAsia="Saira" w:hAnsi="Saira" w:cs="Saira"/>
                <w:color w:val="FFFFFF"/>
                <w:sz w:val="18"/>
                <w:szCs w:val="18"/>
              </w:rPr>
              <w:t>Cybersecurity measures</w:t>
            </w:r>
          </w:p>
          <w:p w:rsidR="003224A2" w:rsidRDefault="00353CDF">
            <w:pPr>
              <w:pStyle w:val="divdocument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  <w:t>Software development</w:t>
            </w:r>
          </w:p>
          <w:p w:rsidR="003224A2" w:rsidRDefault="00353CDF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  <w:t>Code optimization</w:t>
            </w:r>
          </w:p>
          <w:p w:rsidR="003224A2" w:rsidRDefault="00353CDF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  <w:t>Software testing</w:t>
            </w:r>
          </w:p>
          <w:p w:rsidR="003224A2" w:rsidRDefault="00353CDF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  <w:t>Application development</w:t>
            </w:r>
          </w:p>
          <w:p w:rsidR="003224A2" w:rsidRDefault="00353CDF">
            <w:pPr>
              <w:pStyle w:val="divdocumentulli"/>
              <w:numPr>
                <w:ilvl w:val="0"/>
                <w:numId w:val="4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vanish/>
                <w:color w:val="FFFFFF"/>
                <w:sz w:val="18"/>
                <w:szCs w:val="18"/>
                <w:shd w:val="clear" w:color="auto" w:fill="auto"/>
              </w:rPr>
              <w:t>Cybersecurity measures</w:t>
            </w:r>
          </w:p>
          <w:p w:rsidR="003224A2" w:rsidRDefault="00353CDF">
            <w:pPr>
              <w:pStyle w:val="div"/>
              <w:spacing w:after="500" w:line="4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 </w:t>
            </w:r>
          </w:p>
          <w:p w:rsidR="003224A2" w:rsidRDefault="00353CDF">
            <w:pPr>
              <w:pStyle w:val="lefttitleborder"/>
              <w:spacing w:line="10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 </w:t>
            </w:r>
          </w:p>
          <w:p w:rsidR="003224A2" w:rsidRDefault="00353CDF">
            <w:pPr>
              <w:pStyle w:val="documentleft-boxrighttitleborder"/>
              <w:pBdr>
                <w:top w:val="single" w:sz="8" w:space="0" w:color="1B1D1E"/>
                <w:left w:val="none" w:sz="0" w:space="31" w:color="auto"/>
              </w:pBdr>
              <w:spacing w:line="100" w:lineRule="atLeast"/>
              <w:ind w:left="800" w:right="600"/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  <w:t> </w:t>
            </w:r>
          </w:p>
          <w:p w:rsidR="003224A2" w:rsidRDefault="00353CDF">
            <w:pPr>
              <w:pStyle w:val="documentsectiontitle"/>
              <w:spacing w:line="30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Certifications</w:t>
            </w:r>
          </w:p>
          <w:p w:rsidR="003224A2" w:rsidRDefault="00353CDF">
            <w:pPr>
              <w:pStyle w:val="divdocumentulli"/>
              <w:numPr>
                <w:ilvl w:val="0"/>
                <w:numId w:val="5"/>
              </w:numPr>
              <w:pBdr>
                <w:left w:val="none" w:sz="0" w:space="0" w:color="auto"/>
              </w:pBd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NC2 License</w:t>
            </w:r>
          </w:p>
          <w:p w:rsidR="003224A2" w:rsidRDefault="00353CDF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NC3 License</w:t>
            </w:r>
          </w:p>
          <w:p w:rsidR="003224A2" w:rsidRDefault="00353CDF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NC4 License</w:t>
            </w:r>
          </w:p>
          <w:p w:rsidR="003224A2" w:rsidRDefault="00353CDF">
            <w:pPr>
              <w:pStyle w:val="divdocumentulli"/>
              <w:numPr>
                <w:ilvl w:val="0"/>
                <w:numId w:val="5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Oracle's Java certifications</w:t>
            </w:r>
          </w:p>
          <w:p w:rsidR="003224A2" w:rsidRDefault="00353CDF">
            <w:pPr>
              <w:pStyle w:val="divdocumentulli"/>
              <w:numPr>
                <w:ilvl w:val="0"/>
                <w:numId w:val="5"/>
              </w:numPr>
              <w:spacing w:after="500"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Microsoft Certified</w:t>
            </w:r>
          </w:p>
          <w:p w:rsidR="003224A2" w:rsidRDefault="00353CDF">
            <w:pPr>
              <w:pStyle w:val="lefttitleborder"/>
              <w:spacing w:line="10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 </w:t>
            </w:r>
          </w:p>
          <w:p w:rsidR="003224A2" w:rsidRDefault="00353CDF">
            <w:pPr>
              <w:pStyle w:val="documentleft-boxrighttitleborder"/>
              <w:pBdr>
                <w:top w:val="single" w:sz="8" w:space="0" w:color="1B1D1E"/>
                <w:left w:val="none" w:sz="0" w:space="31" w:color="auto"/>
              </w:pBdr>
              <w:spacing w:line="100" w:lineRule="atLeast"/>
              <w:ind w:left="800" w:right="600"/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  <w:t> </w:t>
            </w:r>
          </w:p>
          <w:p w:rsidR="003224A2" w:rsidRDefault="00353CDF">
            <w:pPr>
              <w:pStyle w:val="documentsectiontitle"/>
              <w:spacing w:line="30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Hobbies and interests</w:t>
            </w:r>
          </w:p>
          <w:p w:rsidR="003224A2" w:rsidRDefault="00353CDF">
            <w:pPr>
              <w:pStyle w:val="divdocumentulli"/>
              <w:numPr>
                <w:ilvl w:val="0"/>
                <w:numId w:val="6"/>
              </w:numPr>
              <w:pBdr>
                <w:left w:val="none" w:sz="0" w:space="0" w:color="auto"/>
              </w:pBd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Guitar</w:t>
            </w:r>
          </w:p>
          <w:p w:rsidR="003224A2" w:rsidRDefault="00353CDF">
            <w:pPr>
              <w:pStyle w:val="divdocumentulli"/>
              <w:numPr>
                <w:ilvl w:val="0"/>
                <w:numId w:val="6"/>
              </w:numP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Gaming</w:t>
            </w:r>
          </w:p>
          <w:p w:rsidR="003224A2" w:rsidRDefault="00353CDF">
            <w:pPr>
              <w:pStyle w:val="divdocumentulli"/>
              <w:numPr>
                <w:ilvl w:val="0"/>
                <w:numId w:val="6"/>
              </w:numPr>
              <w:spacing w:after="500"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Cooking</w:t>
            </w:r>
          </w:p>
          <w:p w:rsidR="003224A2" w:rsidRDefault="00353CDF">
            <w:pPr>
              <w:pStyle w:val="lefttitleborder"/>
              <w:spacing w:line="100" w:lineRule="exac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 </w:t>
            </w:r>
          </w:p>
          <w:p w:rsidR="003224A2" w:rsidRDefault="00353CDF">
            <w:pPr>
              <w:pStyle w:val="documentleft-boxrighttitleborder"/>
              <w:pBdr>
                <w:top w:val="single" w:sz="8" w:space="0" w:color="1B1D1E"/>
                <w:left w:val="none" w:sz="0" w:space="31" w:color="auto"/>
              </w:pBdr>
              <w:spacing w:line="100" w:lineRule="atLeast"/>
              <w:ind w:left="800" w:right="600"/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0"/>
                <w:szCs w:val="10"/>
                <w:shd w:val="clear" w:color="auto" w:fill="auto"/>
              </w:rPr>
              <w:t> </w:t>
            </w:r>
          </w:p>
          <w:p w:rsidR="003224A2" w:rsidRDefault="00353CDF">
            <w:pPr>
              <w:pStyle w:val="documentsectiontitle"/>
              <w:spacing w:line="300" w:lineRule="atLeast"/>
              <w:ind w:left="600" w:right="600"/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hd w:val="clear" w:color="auto" w:fill="auto"/>
              </w:rPr>
              <w:t>Accomplishments and awards</w:t>
            </w:r>
          </w:p>
          <w:p w:rsidR="003224A2" w:rsidRDefault="00353CDF">
            <w:pPr>
              <w:pStyle w:val="divdocumentulli"/>
              <w:numPr>
                <w:ilvl w:val="0"/>
                <w:numId w:val="7"/>
              </w:numPr>
              <w:pBdr>
                <w:left w:val="none" w:sz="0" w:space="0" w:color="auto"/>
              </w:pBdr>
              <w:spacing w:line="260" w:lineRule="atLeast"/>
              <w:ind w:left="840" w:right="600" w:hanging="223"/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Creating foundational technologies (</w:t>
            </w:r>
            <w:proofErr w:type="spellStart"/>
            <w:proofErr w:type="gramStart"/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>linax,ubutax</w:t>
            </w:r>
            <w:proofErr w:type="spellEnd"/>
            <w:proofErr w:type="gramEnd"/>
            <w:r>
              <w:rPr>
                <w:rStyle w:val="documentdocumentleftcell"/>
                <w:rFonts w:ascii="Saira" w:eastAsia="Saira" w:hAnsi="Saira" w:cs="Saira"/>
                <w:color w:val="FFFFFF"/>
                <w:sz w:val="18"/>
                <w:szCs w:val="18"/>
                <w:shd w:val="clear" w:color="auto" w:fill="auto"/>
              </w:rPr>
              <w:t xml:space="preserve"> and parrot)</w:t>
            </w:r>
          </w:p>
          <w:p w:rsidR="003224A2" w:rsidRDefault="003224A2">
            <w:pPr>
              <w:pStyle w:val="documentleft-box"/>
              <w:pBdr>
                <w:left w:val="none" w:sz="0" w:space="0" w:color="auto"/>
                <w:right w:val="none" w:sz="0" w:space="0" w:color="auto"/>
              </w:pBdr>
              <w:shd w:val="clear" w:color="auto" w:fill="auto"/>
              <w:spacing w:line="260" w:lineRule="atLeast"/>
              <w:ind w:left="600" w:right="600"/>
              <w:textAlignment w:val="auto"/>
              <w:rPr>
                <w:rStyle w:val="documentleft-boxCharacter"/>
                <w:rFonts w:ascii="Saira" w:eastAsia="Saira" w:hAnsi="Saira" w:cs="Saira"/>
                <w:color w:val="242424"/>
                <w:sz w:val="18"/>
                <w:szCs w:val="18"/>
                <w:shd w:val="clear" w:color="auto" w:fill="auto"/>
              </w:rPr>
            </w:pPr>
          </w:p>
        </w:tc>
        <w:tc>
          <w:tcPr>
            <w:tcW w:w="75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3224A2" w:rsidRDefault="00353CDF">
            <w:pPr>
              <w:pStyle w:val="documentfname"/>
              <w:pBdr>
                <w:left w:val="none" w:sz="0" w:space="31" w:color="auto"/>
              </w:pBdr>
              <w:spacing w:line="720" w:lineRule="exac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spacing w:val="10"/>
                <w:sz w:val="72"/>
                <w:szCs w:val="72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spacing w:val="10"/>
                <w:sz w:val="72"/>
                <w:szCs w:val="72"/>
              </w:rPr>
              <w:t>Alwin</w:t>
            </w:r>
          </w:p>
          <w:p w:rsidR="003224A2" w:rsidRDefault="00353CDF">
            <w:pPr>
              <w:pStyle w:val="div"/>
              <w:spacing w:after="500" w:line="720" w:lineRule="exac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olor w:val="000000"/>
                <w:spacing w:val="10"/>
                <w:sz w:val="72"/>
                <w:szCs w:val="72"/>
              </w:rPr>
            </w:pPr>
            <w:proofErr w:type="spellStart"/>
            <w:r>
              <w:rPr>
                <w:rStyle w:val="documentrightcell"/>
                <w:rFonts w:ascii="Saira" w:eastAsia="Saira" w:hAnsi="Saira" w:cs="Saira"/>
                <w:b/>
                <w:bCs/>
                <w:color w:val="000000"/>
                <w:spacing w:val="10"/>
                <w:sz w:val="72"/>
                <w:szCs w:val="72"/>
              </w:rPr>
              <w:t>Casagan</w:t>
            </w:r>
            <w:proofErr w:type="spellEnd"/>
          </w:p>
          <w:p w:rsidR="003224A2" w:rsidRDefault="00353CDF">
            <w:pPr>
              <w:pStyle w:val="documentright-boxsectionnth-child2sec-cntcrighttitleborder"/>
              <w:pBdr>
                <w:top w:val="single" w:sz="8" w:space="0" w:color="1B1D1E"/>
                <w:left w:val="none" w:sz="0" w:space="31" w:color="auto"/>
              </w:pBdr>
              <w:spacing w:line="100" w:lineRule="atLeast"/>
              <w:ind w:left="7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tbl>
            <w:tblPr>
              <w:tblStyle w:val="documentright-boxaddress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60"/>
              <w:gridCol w:w="5940"/>
            </w:tblGrid>
            <w:tr w:rsidR="003224A2">
              <w:trPr>
                <w:trHeight w:val="300"/>
                <w:tblCellSpacing w:w="0" w:type="dxa"/>
              </w:trPr>
              <w:tc>
                <w:tcPr>
                  <w:tcW w:w="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3224A2" w:rsidRDefault="00353CDF">
                  <w:pPr>
                    <w:spacing w:after="100" w:line="260" w:lineRule="atLeast"/>
                    <w:rPr>
                      <w:rStyle w:val="documentrightcell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rightcell"/>
                      <w:rFonts w:ascii="Saira" w:eastAsia="Saira" w:hAnsi="Saira" w:cs="Saira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>
                        <wp:extent cx="140148" cy="140232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3224A2" w:rsidRDefault="00353CDF">
                  <w:pPr>
                    <w:spacing w:after="100" w:line="260" w:lineRule="atLeast"/>
                    <w:rPr>
                      <w:rStyle w:val="documentaddressiconSvg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09051115962</w:t>
                  </w:r>
                </w:p>
              </w:tc>
            </w:tr>
            <w:tr w:rsidR="003224A2">
              <w:trPr>
                <w:trHeight w:val="300"/>
                <w:tblCellSpacing w:w="0" w:type="dxa"/>
              </w:trPr>
              <w:tc>
                <w:tcPr>
                  <w:tcW w:w="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3224A2" w:rsidRDefault="00353CDF">
                  <w:pPr>
                    <w:spacing w:after="100" w:line="260" w:lineRule="atLeast"/>
                    <w:rPr>
                      <w:rStyle w:val="documentaddressicoTxt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Txt"/>
                      <w:rFonts w:ascii="Saira" w:eastAsia="Saira" w:hAnsi="Saira" w:cs="Saira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>
                        <wp:extent cx="140148" cy="140232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3224A2" w:rsidRDefault="00353CDF">
                  <w:pPr>
                    <w:spacing w:after="100" w:line="260" w:lineRule="atLeast"/>
                    <w:rPr>
                      <w:rStyle w:val="documentaddressiconSvg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alwencasagann@gmail.com</w:t>
                  </w:r>
                </w:p>
              </w:tc>
            </w:tr>
            <w:tr w:rsidR="003224A2">
              <w:trPr>
                <w:trHeight w:val="300"/>
                <w:tblCellSpacing w:w="0" w:type="dxa"/>
              </w:trPr>
              <w:tc>
                <w:tcPr>
                  <w:tcW w:w="260" w:type="dxa"/>
                  <w:tcMar>
                    <w:top w:w="0" w:type="dxa"/>
                    <w:left w:w="28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3224A2" w:rsidRDefault="00353CDF">
                  <w:pPr>
                    <w:spacing w:after="100" w:line="260" w:lineRule="atLeast"/>
                    <w:rPr>
                      <w:rStyle w:val="documentaddressicoTxt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addressicoTxt"/>
                      <w:rFonts w:ascii="Saira" w:eastAsia="Saira" w:hAnsi="Saira" w:cs="Saira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40" w:type="dxa"/>
                  <w:tcMar>
                    <w:top w:w="0" w:type="dxa"/>
                    <w:left w:w="16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3224A2" w:rsidRDefault="00353CDF">
                  <w:pPr>
                    <w:spacing w:after="100" w:line="260" w:lineRule="atLeast"/>
                    <w:rPr>
                      <w:rStyle w:val="documentaddressiconSvg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BAGUMBAYAN, DINAGAT, DINAGAT, ISLAND</w:t>
                  </w:r>
                  <w:r>
                    <w:rPr>
                      <w:rStyle w:val="span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, CARAGA 8412</w:t>
                  </w:r>
                </w:p>
              </w:tc>
            </w:tr>
          </w:tbl>
          <w:p w:rsidR="003224A2" w:rsidRDefault="003224A2">
            <w:pPr>
              <w:pStyle w:val="documentsec-cntcsectionnotsec-alnk"/>
              <w:pBdr>
                <w:left w:val="none" w:sz="0" w:space="31" w:color="auto"/>
              </w:pBdr>
              <w:spacing w:before="500" w:line="500" w:lineRule="exac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</w:p>
          <w:p w:rsidR="003224A2" w:rsidRDefault="00353CDF">
            <w:pPr>
              <w:pStyle w:val="documentright-boxlefttitleborder"/>
              <w:pBdr>
                <w:top w:val="single" w:sz="8" w:space="0" w:color="000000"/>
              </w:pBdr>
              <w:spacing w:before="500" w:line="10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titleborder"/>
              <w:pBdr>
                <w:top w:val="single" w:sz="8" w:space="0" w:color="1B1D1E"/>
                <w:left w:val="none" w:sz="0" w:space="31" w:color="auto"/>
              </w:pBdr>
              <w:spacing w:line="100" w:lineRule="exact"/>
              <w:ind w:left="7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-boxsectiontitle"/>
              <w:spacing w:line="300" w:lineRule="atLeas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  <w:t>Experience</w:t>
            </w:r>
          </w:p>
          <w:p w:rsidR="003224A2" w:rsidRDefault="00353CDF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11/2023 - 04/2026 </w:t>
            </w:r>
          </w:p>
          <w:p w:rsidR="003224A2" w:rsidRDefault="00353CDF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txtBoldCharacter"/>
                <w:rFonts w:ascii="Saira" w:eastAsia="Saira" w:hAnsi="Saira" w:cs="Saira"/>
                <w:color w:val="000000"/>
                <w:sz w:val="18"/>
                <w:szCs w:val="18"/>
              </w:rPr>
              <w:t xml:space="preserve">Software Engineer </w:t>
            </w:r>
          </w:p>
          <w:p w:rsidR="003224A2" w:rsidRDefault="00353CDF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Style w:val="documenttxtBoldCharacter"/>
                <w:rFonts w:ascii="Saira" w:eastAsia="Saira" w:hAnsi="Saira" w:cs="Saira"/>
                <w:color w:val="000000"/>
                <w:sz w:val="18"/>
                <w:szCs w:val="18"/>
              </w:rPr>
              <w:t>Mr.Calen</w:t>
            </w:r>
            <w:proofErr w:type="spellEnd"/>
            <w:proofErr w:type="gramEnd"/>
            <w:r>
              <w:rPr>
                <w:rStyle w:val="documenttxtBoldCharacter"/>
                <w:rFonts w:ascii="Saira" w:eastAsia="Saira" w:hAnsi="Saira" w:cs="Saira"/>
                <w:color w:val="000000"/>
                <w:sz w:val="18"/>
                <w:szCs w:val="18"/>
              </w:rPr>
              <w:t xml:space="preserve"> Legaspi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|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Makati, Philippines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</w:p>
          <w:p w:rsidR="003224A2" w:rsidRDefault="00353CDF">
            <w:pPr>
              <w:pStyle w:val="divdocumentulli"/>
              <w:numPr>
                <w:ilvl w:val="0"/>
                <w:numId w:val="8"/>
              </w:numPr>
              <w:spacing w:before="120"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Applied expert problem-solving skills to tackle complex software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challenges, maintaining high standards of quality and innovation.</w:t>
            </w:r>
          </w:p>
          <w:p w:rsidR="003224A2" w:rsidRDefault="00353CDF">
            <w:pPr>
              <w:pStyle w:val="divdocumentulli"/>
              <w:numPr>
                <w:ilvl w:val="0"/>
                <w:numId w:val="8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Optimized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existing software systems, achieving a notable improvement in performance and reliability.</w:t>
            </w:r>
          </w:p>
          <w:p w:rsidR="003224A2" w:rsidRDefault="00353CDF">
            <w:pPr>
              <w:pStyle w:val="divdocumentulli"/>
              <w:numPr>
                <w:ilvl w:val="0"/>
                <w:numId w:val="8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Established testing protocols to ensure software quality and reliability.</w:t>
            </w:r>
          </w:p>
          <w:p w:rsidR="003224A2" w:rsidRDefault="00353CDF">
            <w:pPr>
              <w:pStyle w:val="divdocumentulli"/>
              <w:numPr>
                <w:ilvl w:val="0"/>
                <w:numId w:val="8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Coded software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updates to enhance functionality, address security vulnerabilities, and fix defects.</w:t>
            </w:r>
          </w:p>
          <w:p w:rsidR="003224A2" w:rsidRDefault="00353CDF">
            <w:pPr>
              <w:pStyle w:val="divdocumentulli"/>
              <w:numPr>
                <w:ilvl w:val="0"/>
                <w:numId w:val="8"/>
              </w:numPr>
              <w:spacing w:line="260" w:lineRule="atLeast"/>
              <w:ind w:left="740" w:right="500" w:hanging="223"/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Developed and implemented software applications, improving productivity and client satisfaction.</w:t>
            </w:r>
          </w:p>
          <w:p w:rsidR="003224A2" w:rsidRDefault="00353CDF">
            <w:pPr>
              <w:pStyle w:val="paragraphpadding"/>
              <w:spacing w:after="500"/>
              <w:ind w:left="500" w:right="500"/>
              <w:rPr>
                <w:rStyle w:val="documentrightcell"/>
                <w:rFonts w:ascii="Saira" w:eastAsia="Saira" w:hAnsi="Saira" w:cs="Saira"/>
                <w:color w:val="00000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</w:rPr>
              <w:t> </w:t>
            </w:r>
          </w:p>
          <w:p w:rsidR="003224A2" w:rsidRDefault="00353CDF">
            <w:pPr>
              <w:pStyle w:val="documentright-boxlefttitleborder"/>
              <w:pBdr>
                <w:top w:val="single" w:sz="8" w:space="0" w:color="000000"/>
              </w:pBdr>
              <w:spacing w:line="10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titleborder"/>
              <w:pBdr>
                <w:top w:val="single" w:sz="8" w:space="0" w:color="1B1D1E"/>
                <w:left w:val="none" w:sz="0" w:space="31" w:color="auto"/>
              </w:pBdr>
              <w:spacing w:line="100" w:lineRule="exact"/>
              <w:ind w:left="7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-boxsectiontitle"/>
              <w:spacing w:line="300" w:lineRule="atLeas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  <w:t>Education</w:t>
            </w:r>
          </w:p>
          <w:p w:rsidR="003224A2" w:rsidRDefault="00353CDF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01/2019 - 01/2023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</w:p>
          <w:p w:rsidR="003224A2" w:rsidRDefault="00353CDF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txtBoldCharacter"/>
                <w:rFonts w:ascii="Saira" w:eastAsia="Saira" w:hAnsi="Saira" w:cs="Saira"/>
                <w:color w:val="000000"/>
                <w:sz w:val="18"/>
                <w:szCs w:val="18"/>
              </w:rPr>
              <w:t>Surigao Education Center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 xml:space="preserve"> |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Surigao City</w:t>
            </w:r>
          </w:p>
          <w:p w:rsidR="003224A2" w:rsidRDefault="00353CDF">
            <w:pPr>
              <w:pStyle w:val="documentpaddedline"/>
              <w:spacing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Diploma of Higher Education: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Computer Engineering - Best Thesis/Capstone Project Award</w:t>
            </w:r>
          </w:p>
          <w:p w:rsidR="003224A2" w:rsidRDefault="00353CDF">
            <w:pPr>
              <w:pStyle w:val="documentpaddedline"/>
              <w:spacing w:after="500" w:line="26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span"/>
                <w:rFonts w:ascii="Saira" w:eastAsia="Saira" w:hAnsi="Saira" w:cs="Saira"/>
                <w:color w:val="000000"/>
                <w:sz w:val="18"/>
                <w:szCs w:val="18"/>
              </w:rPr>
              <w:t>GPA: 5.0</w:t>
            </w:r>
          </w:p>
          <w:p w:rsidR="003224A2" w:rsidRDefault="00353CDF">
            <w:pPr>
              <w:pStyle w:val="documentright-boxlefttitleborder"/>
              <w:pBdr>
                <w:top w:val="single" w:sz="8" w:space="0" w:color="000000"/>
              </w:pBdr>
              <w:spacing w:before="500" w:line="100" w:lineRule="atLeast"/>
              <w:ind w:left="1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titleborder"/>
              <w:pBdr>
                <w:top w:val="single" w:sz="8" w:space="0" w:color="1B1D1E"/>
                <w:left w:val="none" w:sz="0" w:space="31" w:color="auto"/>
              </w:pBdr>
              <w:spacing w:line="100" w:lineRule="exact"/>
              <w:ind w:left="3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-boxsectiontitle"/>
              <w:pBdr>
                <w:left w:val="none" w:sz="0" w:space="20" w:color="auto"/>
              </w:pBdr>
              <w:spacing w:line="300" w:lineRule="atLeas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  <w:t>Languages</w:t>
            </w:r>
          </w:p>
          <w:tbl>
            <w:tblPr>
              <w:tblStyle w:val="documentright-boxlangSeclnggparatable"/>
              <w:tblW w:w="0" w:type="auto"/>
              <w:tblCellSpacing w:w="0" w:type="dxa"/>
              <w:tblInd w:w="5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13"/>
              <w:gridCol w:w="300"/>
              <w:gridCol w:w="3113"/>
            </w:tblGrid>
            <w:tr w:rsidR="003224A2">
              <w:trPr>
                <w:tblCellSpacing w:w="0" w:type="dxa"/>
              </w:trPr>
              <w:tc>
                <w:tcPr>
                  <w:tcW w:w="311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3224A2" w:rsidRDefault="00353CDF">
                  <w:pPr>
                    <w:pStyle w:val="documentlangSecparagraphfield"/>
                    <w:tabs>
                      <w:tab w:val="right" w:pos="3093"/>
                    </w:tabs>
                    <w:spacing w:line="260" w:lineRule="atLeast"/>
                    <w:rPr>
                      <w:rStyle w:val="documentright-boxlangSecparagraph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right-boxlangSecfieldany"/>
                      <w:rFonts w:ascii="Saira" w:eastAsia="Saira" w:hAnsi="Saira" w:cs="Saira"/>
                      <w:b/>
                      <w:bCs/>
                      <w:color w:val="000000"/>
                      <w:sz w:val="18"/>
                      <w:szCs w:val="18"/>
                    </w:rPr>
                    <w:t>English</w:t>
                  </w:r>
                  <w:r>
                    <w:rPr>
                      <w:rStyle w:val="documentright-boxlangSecfieldany"/>
                      <w:rFonts w:ascii="Saira" w:eastAsia="Saira" w:hAnsi="Saira" w:cs="Saira"/>
                      <w:vanish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documentright-boxlangSecfieldany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:</w:t>
                  </w:r>
                  <w:r>
                    <w:rPr>
                      <w:rStyle w:val="documentright-boxlangSecparagraph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documentright-boxlangSecfieldany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ab/>
                    <w:t>B1</w:t>
                  </w:r>
                </w:p>
                <w:p w:rsidR="003224A2" w:rsidRDefault="00353CDF">
                  <w:pPr>
                    <w:pStyle w:val="fieldsliced-rect"/>
                    <w:spacing w:before="60" w:line="180" w:lineRule="exact"/>
                    <w:rPr>
                      <w:rStyle w:val="documentright-boxlangSecparagraph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right-boxlangSecparagraph"/>
                      <w:rFonts w:ascii="Saira" w:eastAsia="Saira" w:hAnsi="Saira" w:cs="Saira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>
                        <wp:extent cx="1979382" cy="76775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9382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224A2" w:rsidRDefault="00353CDF">
                  <w:pPr>
                    <w:pStyle w:val="documentlangSecparagraphfield"/>
                    <w:spacing w:line="230" w:lineRule="exact"/>
                    <w:rPr>
                      <w:rStyle w:val="documentright-boxlangSecparagraph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</w:pPr>
                  <w:r>
                    <w:rPr>
                      <w:rStyle w:val="documentright-boxlangSecfieldany"/>
                      <w:rFonts w:ascii="Saira" w:eastAsia="Saira" w:hAnsi="Saira" w:cs="Saira"/>
                      <w:color w:val="000000"/>
                      <w:sz w:val="18"/>
                      <w:szCs w:val="18"/>
                    </w:rPr>
                    <w:t>Intermediate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3224A2" w:rsidRDefault="003224A2"/>
              </w:tc>
              <w:tc>
                <w:tcPr>
                  <w:tcW w:w="311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3224A2" w:rsidRDefault="003224A2"/>
              </w:tc>
            </w:tr>
          </w:tbl>
          <w:p w:rsidR="003224A2" w:rsidRDefault="00353CDF">
            <w:pPr>
              <w:pStyle w:val="lnggBlock"/>
              <w:spacing w:after="500"/>
              <w:ind w:left="100" w:right="500"/>
              <w:rPr>
                <w:rStyle w:val="documentrightcell"/>
                <w:rFonts w:ascii="Saira" w:eastAsia="Saira" w:hAnsi="Saira" w:cs="Saira"/>
                <w:color w:val="00000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</w:rPr>
              <w:t> </w:t>
            </w:r>
          </w:p>
          <w:p w:rsidR="003224A2" w:rsidRDefault="00353CDF">
            <w:pPr>
              <w:pStyle w:val="documentright-boxlefttitleborder"/>
              <w:pBdr>
                <w:top w:val="single" w:sz="8" w:space="0" w:color="000000"/>
              </w:pBdr>
              <w:spacing w:line="10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titleborder"/>
              <w:pBdr>
                <w:top w:val="single" w:sz="8" w:space="0" w:color="1B1D1E"/>
                <w:left w:val="none" w:sz="0" w:space="31" w:color="auto"/>
              </w:pBdr>
              <w:spacing w:line="100" w:lineRule="exact"/>
              <w:ind w:left="7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-boxsectiontitle"/>
              <w:spacing w:line="300" w:lineRule="atLeas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  <w:t>Projects</w:t>
            </w:r>
          </w:p>
          <w:p w:rsidR="003224A2" w:rsidRDefault="00353CDF">
            <w:pPr>
              <w:pStyle w:val="divdocumentulli"/>
              <w:numPr>
                <w:ilvl w:val="0"/>
                <w:numId w:val="9"/>
              </w:numPr>
              <w:pBdr>
                <w:left w:val="none" w:sz="0" w:space="0" w:color="auto"/>
              </w:pBdr>
              <w:spacing w:line="260" w:lineRule="atLeast"/>
              <w:ind w:left="740" w:right="500" w:hanging="223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>AI Healthcare Bot System using Python</w:t>
            </w:r>
          </w:p>
          <w:p w:rsidR="003224A2" w:rsidRDefault="00353CDF">
            <w:pPr>
              <w:pStyle w:val="divdocumentulli"/>
              <w:numPr>
                <w:ilvl w:val="0"/>
                <w:numId w:val="9"/>
              </w:numPr>
              <w:spacing w:line="260" w:lineRule="atLeast"/>
              <w:ind w:left="740" w:right="500" w:hanging="223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>ShareBook</w:t>
            </w:r>
            <w:proofErr w:type="spellEnd"/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 App Android Book Sharing Application</w:t>
            </w:r>
          </w:p>
          <w:p w:rsidR="003224A2" w:rsidRDefault="00353CDF">
            <w:pPr>
              <w:pStyle w:val="divdocumentulli"/>
              <w:numPr>
                <w:ilvl w:val="0"/>
                <w:numId w:val="9"/>
              </w:numPr>
              <w:spacing w:line="260" w:lineRule="atLeast"/>
              <w:ind w:left="740" w:right="500" w:hanging="223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 xml:space="preserve">Travel </w:t>
            </w: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>Together – A Travel Buddy Finder System</w:t>
            </w:r>
          </w:p>
          <w:p w:rsidR="003224A2" w:rsidRDefault="00353CDF">
            <w:pPr>
              <w:pStyle w:val="divdocumentulli"/>
              <w:numPr>
                <w:ilvl w:val="0"/>
                <w:numId w:val="9"/>
              </w:numPr>
              <w:spacing w:line="260" w:lineRule="atLeast"/>
              <w:ind w:left="740" w:right="500" w:hanging="223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>Digital Scrabble Word Dictionary Game Python</w:t>
            </w:r>
          </w:p>
          <w:p w:rsidR="003224A2" w:rsidRDefault="00353CDF">
            <w:pPr>
              <w:pStyle w:val="divdocumentulli"/>
              <w:numPr>
                <w:ilvl w:val="0"/>
                <w:numId w:val="9"/>
              </w:numPr>
              <w:spacing w:after="500" w:line="260" w:lineRule="atLeast"/>
              <w:ind w:left="740" w:right="500" w:hanging="223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>Inventory Borrowing System</w:t>
            </w:r>
          </w:p>
          <w:p w:rsidR="003224A2" w:rsidRDefault="00353CDF">
            <w:pPr>
              <w:pStyle w:val="documentright-boxlefttitleborder"/>
              <w:pBdr>
                <w:top w:val="single" w:sz="8" w:space="0" w:color="000000"/>
              </w:pBdr>
              <w:spacing w:line="100" w:lineRule="atLeast"/>
              <w:ind w:left="5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titleborder"/>
              <w:pBdr>
                <w:top w:val="single" w:sz="8" w:space="0" w:color="1B1D1E"/>
                <w:left w:val="none" w:sz="0" w:space="31" w:color="auto"/>
              </w:pBdr>
              <w:spacing w:line="100" w:lineRule="exact"/>
              <w:ind w:left="700" w:right="500"/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0"/>
                <w:szCs w:val="10"/>
              </w:rPr>
              <w:t> </w:t>
            </w:r>
          </w:p>
          <w:p w:rsidR="003224A2" w:rsidRDefault="00353CDF">
            <w:pPr>
              <w:pStyle w:val="documentright-boxsectiontitle"/>
              <w:spacing w:line="300" w:lineRule="atLeast"/>
              <w:ind w:left="500" w:right="500"/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</w:pPr>
            <w:r>
              <w:rPr>
                <w:rStyle w:val="documentrightcell"/>
                <w:rFonts w:ascii="Saira" w:eastAsia="Saira" w:hAnsi="Saira" w:cs="Saira"/>
                <w:b/>
                <w:bCs/>
                <w:caps/>
                <w:spacing w:val="20"/>
              </w:rPr>
              <w:t>Career goals</w:t>
            </w:r>
          </w:p>
          <w:p w:rsidR="003224A2" w:rsidRDefault="00353CDF">
            <w:pPr>
              <w:pStyle w:val="divdocumentulli"/>
              <w:numPr>
                <w:ilvl w:val="0"/>
                <w:numId w:val="10"/>
              </w:numPr>
              <w:pBdr>
                <w:left w:val="none" w:sz="0" w:space="0" w:color="auto"/>
              </w:pBdr>
              <w:spacing w:line="260" w:lineRule="atLeast"/>
              <w:ind w:left="740" w:right="500" w:hanging="223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>Technical mastery (learning languages/tech),</w:t>
            </w:r>
          </w:p>
          <w:p w:rsidR="003224A2" w:rsidRDefault="00353CDF">
            <w:pPr>
              <w:pStyle w:val="divdocumentulli"/>
              <w:numPr>
                <w:ilvl w:val="0"/>
                <w:numId w:val="10"/>
              </w:numPr>
              <w:spacing w:line="260" w:lineRule="atLeast"/>
              <w:ind w:left="740" w:right="500" w:hanging="223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  <w:r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  <w:t>Role advancement (senior, lead, )</w:t>
            </w:r>
            <w:bookmarkStart w:id="0" w:name="_GoBack"/>
            <w:bookmarkEnd w:id="0"/>
          </w:p>
          <w:p w:rsidR="003224A2" w:rsidRDefault="003224A2" w:rsidP="00353CDF">
            <w:pPr>
              <w:pStyle w:val="divdocumentulli"/>
              <w:spacing w:after="500" w:line="260" w:lineRule="atLeast"/>
              <w:ind w:left="517" w:right="500"/>
              <w:rPr>
                <w:rStyle w:val="documentrightcell"/>
                <w:rFonts w:ascii="Saira" w:eastAsia="Saira" w:hAnsi="Saira" w:cs="Saira"/>
                <w:color w:val="000000"/>
                <w:sz w:val="18"/>
                <w:szCs w:val="18"/>
              </w:rPr>
            </w:pPr>
          </w:p>
        </w:tc>
      </w:tr>
    </w:tbl>
    <w:p w:rsidR="003224A2" w:rsidRDefault="00353CDF">
      <w:pPr>
        <w:spacing w:line="20" w:lineRule="auto"/>
        <w:rPr>
          <w:rFonts w:ascii="Saira" w:eastAsia="Saira" w:hAnsi="Saira" w:cs="Saira"/>
          <w:color w:val="242424"/>
          <w:sz w:val="18"/>
          <w:szCs w:val="18"/>
        </w:rPr>
      </w:pPr>
      <w:r>
        <w:rPr>
          <w:color w:val="FFFFFF"/>
          <w:sz w:val="2"/>
        </w:rPr>
        <w:lastRenderedPageBreak/>
        <w:t>.</w:t>
      </w:r>
    </w:p>
    <w:p w:rsidR="003224A2" w:rsidRDefault="00353CDF">
      <w:pPr>
        <w:spacing w:line="14" w:lineRule="exact"/>
      </w:pPr>
      <w:r>
        <w:rPr>
          <w:color w:val="FFFFFF"/>
          <w:sz w:val="2"/>
        </w:rPr>
        <w:t>#HRJ#187e3942-45f6-4b0d-a0b3-de9467c99186#</w:t>
      </w:r>
    </w:p>
    <w:sectPr w:rsidR="003224A2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ira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930481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8040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CCE7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82D1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E0D7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A62C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9646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4810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EA31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20CC2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5002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DEF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1A74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9E6D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2A65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BE83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E042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D20D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B5C0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E78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E56A7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6C50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6CDD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06AD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C096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E889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36BF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EE6B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F87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B6E6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74FF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9ABD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3E12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62C1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9E73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D82E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B92C3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301F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20E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26A9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2E82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B6FC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90B7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2CB4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4619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C2697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BAE4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ACBE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0EAF5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68C0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3A53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8A56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2ACD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180A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44E06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3015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28A9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127E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F227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463C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B6D9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14DD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7895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868E6A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CC4D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781E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74C5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562C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1666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868A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4820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AEE7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45C863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5E89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BC3C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D4BC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103E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C410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9C01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3ABC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52E46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579C76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FCE3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16F5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A8D8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ED4A4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1621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5A21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37869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5C83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4A2"/>
    <w:rsid w:val="003224A2"/>
    <w:rsid w:val="0035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D754"/>
  <w15:docId w15:val="{0CED808C-4CC0-47F6-8CED-6538CEE8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18"/>
      <w:szCs w:val="18"/>
    </w:rPr>
  </w:style>
  <w:style w:type="character" w:customStyle="1" w:styleId="documentdocumentleftcell">
    <w:name w:val="document_documentleftcell"/>
    <w:basedOn w:val="DefaultParagraphFont"/>
    <w:rPr>
      <w:shd w:val="clear" w:color="auto" w:fill="1B1D1E"/>
    </w:rPr>
  </w:style>
  <w:style w:type="paragraph" w:customStyle="1" w:styleId="documentleft-box">
    <w:name w:val="document_left-box"/>
    <w:basedOn w:val="Normal"/>
    <w:pPr>
      <w:pBdr>
        <w:left w:val="none" w:sz="0" w:space="30" w:color="auto"/>
        <w:right w:val="none" w:sz="0" w:space="30" w:color="auto"/>
      </w:pBdr>
      <w:shd w:val="clear" w:color="auto" w:fill="1B1D1E"/>
    </w:pPr>
    <w:rPr>
      <w:shd w:val="clear" w:color="auto" w:fill="1B1D1E"/>
    </w:rPr>
  </w:style>
  <w:style w:type="character" w:customStyle="1" w:styleId="divdocumentdivsectiondivparagraphfirstparagraphparagraphpict">
    <w:name w:val="div_document_div_section_div_paragraph_firstparagraph_paragraphpict"/>
    <w:basedOn w:val="DefaultParagraphFont"/>
  </w:style>
  <w:style w:type="paragraph" w:customStyle="1" w:styleId="documentprflPic">
    <w:name w:val="document_prflPic"/>
    <w:basedOn w:val="Normal"/>
    <w:pPr>
      <w:jc w:val="center"/>
      <w:textAlignment w:val="center"/>
    </w:pPr>
  </w:style>
  <w:style w:type="paragraph" w:customStyle="1" w:styleId="documentprflPicfield">
    <w:name w:val="document_prflPic_field"/>
    <w:basedOn w:val="Normal"/>
    <w:pPr>
      <w:jc w:val="center"/>
      <w:textAlignment w:val="center"/>
    </w:pPr>
  </w:style>
  <w:style w:type="paragraph" w:customStyle="1" w:styleId="picturepadding">
    <w:name w:val="picturepadding"/>
    <w:basedOn w:val="Normal"/>
    <w:pPr>
      <w:spacing w:line="300" w:lineRule="atLeast"/>
    </w:pPr>
    <w:rPr>
      <w:sz w:val="30"/>
      <w:szCs w:val="30"/>
    </w:rPr>
  </w:style>
  <w:style w:type="paragraph" w:customStyle="1" w:styleId="documentclear">
    <w:name w:val="document_clear"/>
    <w:basedOn w:val="Normal"/>
  </w:style>
  <w:style w:type="table" w:customStyle="1" w:styleId="documentleft-boxsectionnth-child1">
    <w:name w:val="document_left-box_section_nth-child(1)"/>
    <w:basedOn w:val="TableNormal"/>
    <w:tblPr/>
  </w:style>
  <w:style w:type="paragraph" w:customStyle="1" w:styleId="documentleft-boxsection">
    <w:name w:val="document_left-box_section"/>
    <w:basedOn w:val="Normal"/>
    <w:rPr>
      <w:color w:val="FFFFFF"/>
    </w:rPr>
  </w:style>
  <w:style w:type="paragraph" w:customStyle="1" w:styleId="lefttitleborder">
    <w:name w:val="lefttitleborder"/>
    <w:basedOn w:val="Normal"/>
    <w:pPr>
      <w:pBdr>
        <w:top w:val="single" w:sz="8" w:space="0" w:color="000000"/>
      </w:pBdr>
      <w:spacing w:line="100" w:lineRule="atLeast"/>
    </w:pPr>
    <w:rPr>
      <w:sz w:val="10"/>
      <w:szCs w:val="10"/>
    </w:rPr>
  </w:style>
  <w:style w:type="character" w:customStyle="1" w:styleId="lefttitleborderCharacter">
    <w:name w:val="lefttitleborder Character"/>
    <w:basedOn w:val="DefaultParagraphFont"/>
    <w:rPr>
      <w:sz w:val="10"/>
      <w:szCs w:val="10"/>
    </w:rPr>
  </w:style>
  <w:style w:type="paragraph" w:customStyle="1" w:styleId="documentleft-boxrighttitleborder">
    <w:name w:val="document_left-box_righttitleborder"/>
    <w:basedOn w:val="Normal"/>
    <w:rPr>
      <w:vanish/>
    </w:rPr>
  </w:style>
  <w:style w:type="paragraph" w:customStyle="1" w:styleId="documentleft-boxheading">
    <w:name w:val="document_left-box_heading"/>
    <w:basedOn w:val="Normal"/>
  </w:style>
  <w:style w:type="paragraph" w:customStyle="1" w:styleId="documentsectiontitle">
    <w:name w:val="document_sectiontitle"/>
    <w:basedOn w:val="Normal"/>
    <w:rPr>
      <w:b/>
      <w:bCs/>
      <w:caps/>
      <w:spacing w:val="20"/>
    </w:rPr>
  </w:style>
  <w:style w:type="paragraph" w:customStyle="1" w:styleId="documentfirstparagraph">
    <w:name w:val="document_firstparagraph"/>
    <w:basedOn w:val="Normal"/>
  </w:style>
  <w:style w:type="paragraph" w:customStyle="1" w:styleId="documentparentContainerleft-boxsinglecolumn">
    <w:name w:val="document_parentContainer_left-box_singlecolumn"/>
    <w:basedOn w:val="Normal"/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left-boxsectionnth-last-child1">
    <w:name w:val="document_left-box &gt; section_nth-last-child(1)"/>
    <w:basedOn w:val="Normal"/>
  </w:style>
  <w:style w:type="character" w:customStyle="1" w:styleId="documentleft-boxCharacter">
    <w:name w:val="document_left-box Character"/>
    <w:basedOn w:val="DefaultParagraphFont"/>
    <w:rPr>
      <w:shd w:val="clear" w:color="auto" w:fill="1B1D1E"/>
    </w:rPr>
  </w:style>
  <w:style w:type="character" w:customStyle="1" w:styleId="documentrightcell">
    <w:name w:val="documentrightcell"/>
    <w:basedOn w:val="DefaultParagraphFont"/>
  </w:style>
  <w:style w:type="paragraph" w:customStyle="1" w:styleId="right-table">
    <w:name w:val="right-table"/>
    <w:basedOn w:val="Normal"/>
  </w:style>
  <w:style w:type="paragraph" w:customStyle="1" w:styleId="documentright-box">
    <w:name w:val="document_right-box"/>
    <w:basedOn w:val="Normal"/>
    <w:pPr>
      <w:pBdr>
        <w:left w:val="none" w:sz="0" w:space="15" w:color="auto"/>
        <w:right w:val="none" w:sz="0" w:space="25" w:color="auto"/>
      </w:pBdr>
      <w:textAlignment w:val="top"/>
    </w:pPr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right-boxparagraph">
    <w:name w:val="document_right-box_paragraph"/>
    <w:basedOn w:val="Normal"/>
  </w:style>
  <w:style w:type="paragraph" w:customStyle="1" w:styleId="documentname">
    <w:name w:val="document_name"/>
    <w:basedOn w:val="Normal"/>
    <w:pPr>
      <w:spacing w:line="660" w:lineRule="atLeast"/>
    </w:pPr>
    <w:rPr>
      <w:b/>
      <w:bCs/>
      <w:color w:val="000000"/>
      <w:spacing w:val="10"/>
      <w:sz w:val="72"/>
      <w:szCs w:val="72"/>
    </w:rPr>
  </w:style>
  <w:style w:type="paragraph" w:customStyle="1" w:styleId="documentfname">
    <w:name w:val="document_fname"/>
    <w:basedOn w:val="Normal"/>
    <w:rPr>
      <w:color w:val="1B1D1E"/>
    </w:rPr>
  </w:style>
  <w:style w:type="character" w:customStyle="1" w:styleId="documentfnameCharacter">
    <w:name w:val="document_fname Character"/>
    <w:basedOn w:val="DefaultParagraphFont"/>
    <w:rPr>
      <w:color w:val="1B1D1E"/>
    </w:rPr>
  </w:style>
  <w:style w:type="paragraph" w:customStyle="1" w:styleId="documentright-boxsection">
    <w:name w:val="document_right-box_section"/>
    <w:basedOn w:val="Normal"/>
    <w:pPr>
      <w:pBdr>
        <w:left w:val="none" w:sz="0" w:space="31" w:color="auto"/>
      </w:pBdr>
    </w:pPr>
    <w:rPr>
      <w:color w:val="000000"/>
    </w:rPr>
  </w:style>
  <w:style w:type="paragraph" w:customStyle="1" w:styleId="documentright-boxsectionnth-child2sec-cntcrighttitleborder">
    <w:name w:val="document_right-box_section_nth-child(2)_sec-cntc_righttitleborder"/>
    <w:basedOn w:val="Normal"/>
    <w:rPr>
      <w:vanish/>
    </w:rPr>
  </w:style>
  <w:style w:type="character" w:customStyle="1" w:styleId="documentaddressiconSvg">
    <w:name w:val="document_address_iconSvg"/>
    <w:basedOn w:val="DefaultParagraphFont"/>
  </w:style>
  <w:style w:type="character" w:customStyle="1" w:styleId="documentaddressicoTxt">
    <w:name w:val="document_address_icoTxt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icoTxtzipsuffix">
    <w:name w:val="document_icoTxt_zipsuffix"/>
    <w:basedOn w:val="DefaultParagraphFont"/>
  </w:style>
  <w:style w:type="table" w:customStyle="1" w:styleId="documentright-boxaddress">
    <w:name w:val="document_right-box_address"/>
    <w:basedOn w:val="TableNormal"/>
    <w:tblPr/>
  </w:style>
  <w:style w:type="paragraph" w:customStyle="1" w:styleId="documentsec-cntcsectionnotsec-alnk">
    <w:name w:val="document_sec-cntc + section_not(.sec-alnk)"/>
    <w:basedOn w:val="Normal"/>
  </w:style>
  <w:style w:type="character" w:customStyle="1" w:styleId="documentsec-cntcsectionnotsec-alnkCharacter">
    <w:name w:val="document_sec-cntc + section_not(.sec-alnk) Character"/>
    <w:basedOn w:val="DefaultParagraphFont"/>
  </w:style>
  <w:style w:type="paragraph" w:customStyle="1" w:styleId="documentright-boxlefttitleborder">
    <w:name w:val="document_right-box_lefttitleborder"/>
    <w:basedOn w:val="Normal"/>
    <w:rPr>
      <w:vanish/>
    </w:rPr>
  </w:style>
  <w:style w:type="paragraph" w:customStyle="1" w:styleId="documentrighttitleborder">
    <w:name w:val="document_righttitleborder"/>
    <w:basedOn w:val="Normal"/>
  </w:style>
  <w:style w:type="character" w:customStyle="1" w:styleId="documentrighttitleborderCharacter">
    <w:name w:val="document_righttitleborder Character"/>
    <w:basedOn w:val="DefaultParagraphFont"/>
  </w:style>
  <w:style w:type="paragraph" w:customStyle="1" w:styleId="documentheading">
    <w:name w:val="document_heading"/>
    <w:basedOn w:val="Normal"/>
    <w:pPr>
      <w:spacing w:line="300" w:lineRule="atLeast"/>
    </w:pPr>
  </w:style>
  <w:style w:type="paragraph" w:customStyle="1" w:styleId="documentright-boxsectiontitle">
    <w:name w:val="document_right-box_sectiontitle"/>
    <w:basedOn w:val="Normal"/>
    <w:rPr>
      <w:color w:val="1B1D1E"/>
    </w:rPr>
  </w:style>
  <w:style w:type="paragraph" w:customStyle="1" w:styleId="documentright-boxsinglecolumn">
    <w:name w:val="document_right-box_singlecolumn"/>
    <w:basedOn w:val="Normal"/>
  </w:style>
  <w:style w:type="paragraph" w:customStyle="1" w:styleId="documentpaddedline">
    <w:name w:val="document_paddedline"/>
    <w:basedOn w:val="Normal"/>
  </w:style>
  <w:style w:type="character" w:customStyle="1" w:styleId="documenttotl-expr">
    <w:name w:val="document_totl-expr"/>
    <w:basedOn w:val="DefaultParagraphFont"/>
    <w:rPr>
      <w:b/>
      <w:bCs/>
      <w:i/>
      <w:iCs/>
      <w:color w:val="FFFFFF"/>
      <w:sz w:val="14"/>
      <w:szCs w:val="14"/>
    </w:rPr>
  </w:style>
  <w:style w:type="character" w:customStyle="1" w:styleId="documenttxtBoldCharacter">
    <w:name w:val="document_txtBold Character"/>
    <w:basedOn w:val="DefaultParagraphFont"/>
    <w:rPr>
      <w:b/>
      <w:bCs/>
    </w:rPr>
  </w:style>
  <w:style w:type="paragraph" w:customStyle="1" w:styleId="paragraphpadding">
    <w:name w:val="paragraphpadding"/>
    <w:basedOn w:val="Normal"/>
    <w:pPr>
      <w:spacing w:line="200" w:lineRule="atLeast"/>
    </w:pPr>
    <w:rPr>
      <w:sz w:val="20"/>
      <w:szCs w:val="20"/>
    </w:rPr>
  </w:style>
  <w:style w:type="paragraph" w:customStyle="1" w:styleId="documentright-boxsectionlangSec">
    <w:name w:val="document_right-box_section_langSec"/>
    <w:basedOn w:val="Normal"/>
    <w:pPr>
      <w:pBdr>
        <w:left w:val="none" w:sz="0" w:space="15" w:color="auto"/>
      </w:pBdr>
    </w:pPr>
  </w:style>
  <w:style w:type="paragraph" w:customStyle="1" w:styleId="documentright-boxsectionlangSecheading">
    <w:name w:val="document_right-box_section_langSec_heading"/>
    <w:basedOn w:val="Normal"/>
    <w:pPr>
      <w:pBdr>
        <w:left w:val="none" w:sz="0" w:space="20" w:color="auto"/>
      </w:pBdr>
    </w:pPr>
  </w:style>
  <w:style w:type="character" w:customStyle="1" w:styleId="documentright-boxlangSecparagraph">
    <w:name w:val="document_right-box_langSec_paragraph"/>
    <w:basedOn w:val="DefaultParagraphFont"/>
  </w:style>
  <w:style w:type="paragraph" w:customStyle="1" w:styleId="divdocumentlangSecsinglecolumn">
    <w:name w:val="div_document_langSec_singlecolumn"/>
    <w:basedOn w:val="Normal"/>
  </w:style>
  <w:style w:type="paragraph" w:customStyle="1" w:styleId="documentlangSecparagraphfield">
    <w:name w:val="document_langSec_paragraph_field"/>
    <w:basedOn w:val="Normal"/>
  </w:style>
  <w:style w:type="character" w:customStyle="1" w:styleId="documentright-boxlangSecfieldany">
    <w:name w:val="document_right-box_langSec_field_any"/>
    <w:basedOn w:val="DefaultParagraphFont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table" w:customStyle="1" w:styleId="documentright-boxlangSeclnggparatable">
    <w:name w:val="document_right-box_langSec_lnggparatable"/>
    <w:basedOn w:val="TableNormal"/>
    <w:tblPr/>
  </w:style>
  <w:style w:type="paragraph" w:customStyle="1" w:styleId="lnggBlock">
    <w:name w:val="lnggBlock"/>
    <w:basedOn w:val="Normal"/>
    <w:pPr>
      <w:spacing w:line="0" w:lineRule="atLeast"/>
    </w:pPr>
    <w:rPr>
      <w:sz w:val="0"/>
      <w:szCs w:val="0"/>
    </w:rPr>
  </w:style>
  <w:style w:type="table" w:customStyle="1" w:styleId="documentparentContainer">
    <w:name w:val="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Alwin Casagan</vt:lpstr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Alwin Casagan</dc:title>
  <cp:lastModifiedBy>Teacher</cp:lastModifiedBy>
  <cp:revision>1</cp:revision>
  <dcterms:created xsi:type="dcterms:W3CDTF">2026-01-22T11:15:00Z</dcterms:created>
  <dcterms:modified xsi:type="dcterms:W3CDTF">2026-01-22T11:21:00Z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187e3942-45f6-4b0d-a0b3-de9467c99186</vt:lpwstr>
  </property>
  <property fmtid="{D5CDD505-2E9C-101B-9397-08002B2CF9AE}" pid="3" name="x1ye=0">
    <vt:lpwstr>OD4AAB+LCAAAAAAABAAVm7WytFoYRB+IAIchuAHu7mS4u/P09/zp1Ay155Pu1VDQNIYyNEJAPIZzDEqzJMayHAFRFI3j/O83yhyO5AKOI9x+Dg+j2vD2rb9d/gW+C3KkQn1wCqovCs3sdVPerZ7L9VOGaaur/RLIlBLbx614pUXLpI48RXd3c6QTgTCdVGZ3UmAuMUX0VqhzpKnganG9BSaWtuSptGnG7kZKHXJ+RjDO/Z2a5NV79c7bOqSeoMX</vt:lpwstr>
  </property>
  <property fmtid="{D5CDD505-2E9C-101B-9397-08002B2CF9AE}" pid="4" name="x1ye=1">
    <vt:lpwstr>yokfdMGZRnkXpQxAcmy7v3BplCL81HWaiLMAPGJU1mXA6ANKxCB2du7egGB/jmMSr4FJoLZ+MMVwQyNvCL0MOkFw4MHmXwEfXRPd7aqvpQXFfojfTFRp/Ek8JYk6llF/1ud/I9UJxwIAGehw7P4lelFS+TTTB/bK7joxFsoEbwQDoe/Hpc36gnwyJMLbRyyGgfWZOigODUmdz8pMHMQEnIBnCkIT8qbxhhWkv7Srg3qqrJL++ftH6yZL1XBAwQm</vt:lpwstr>
  </property>
  <property fmtid="{D5CDD505-2E9C-101B-9397-08002B2CF9AE}" pid="5" name="x1ye=10">
    <vt:lpwstr>e4MCUObFQkdcw9XTyryiq+fs7lTSXywCtAsTpvQOo1UWKoCum7aLPjwUAN8MPM3KV/cK062NvzTG6jeC8oQ/7bn70HWHgvbTBOukytdpbaIUXEfmPsAaGmI3tBXAy/Vm/5ApDfC3stSnaRSWIoFtF5q1qtEy5RtsIbBa4/my/fKmoWk10ENCSQZ9E8kIAH3Q/LHZdfHwpDjOBZlEoO/+EZsP6Z0q1F60ie/H2+iLmxGciV0FsHmcOGI7IHLfdnU</vt:lpwstr>
  </property>
  <property fmtid="{D5CDD505-2E9C-101B-9397-08002B2CF9AE}" pid="6" name="x1ye=11">
    <vt:lpwstr>7qOCNzlbY4NkMdvy/qpXqDd0nb02/tiEOaX74j1+5swpeOcDDyMQOIt5EcRzM0cDJMhyKMES4vSR21hptcu4u9SORfc3tuiaJDhEWhS8u6EcNPhYPb68ZTxsCgWbjDOvIAq3arr82jlhPjvdcDqt0U4B0HzPNroaSpBh2iT6rRYvUK/Kr927yFtygEsil3MlPOxrR+HBMs23p+uqeN1Y3CZaH89Z/vBu6Txgmol/O8F2T6ygrabrjSI+k+69GYs</vt:lpwstr>
  </property>
  <property fmtid="{D5CDD505-2E9C-101B-9397-08002B2CF9AE}" pid="7" name="x1ye=12">
    <vt:lpwstr>LcfND25iNE4hoiTALMtZOsg70GW1qByZXl4nRMsUppS+4MRQe8MMWwB/RDjJeWHeSwuZ+V5A6KCgIlBNQLVk6xC1ovJtuYThnrmZ6Rxd0tZpfzZCx/vdztC5GSnIXp5C5naGXXlGKUxJ4217Cmf9ZOQmq812vAE+m5gHAbMz5zI7A2j4/LwwjYqsv4I/7FS7ktWj3/s3b9XCLIAdfHDCf6SoSbOzgGf4Zd4AgfavLYobQl8FKzv3RiNS4XKX6lV</vt:lpwstr>
  </property>
  <property fmtid="{D5CDD505-2E9C-101B-9397-08002B2CF9AE}" pid="8" name="x1ye=13">
    <vt:lpwstr>10H4HeP5WVrFaKH2HeICaHTMOptJVieOmd/4R5INMlGiEqW1wtUpMc85SpnDUGtcbr6VmhFa/vSNm4gWH+gik98+OoeqdRlZaOnGlarM6fS8KXjwoUbI4to3Lmfe9vCL8JrTUtdsMAP0t8N6fSf9KINmL4ilkSAjU4Nq5t2XnFDJQ2xVNDD5hVrKypeDyQj2I5iwkDqjsNMu3YNxgsOOsfdmxMZwcP12NvL8tZCh5oasy9cQPz6CScJwwRBEYcU</vt:lpwstr>
  </property>
  <property fmtid="{D5CDD505-2E9C-101B-9397-08002B2CF9AE}" pid="9" name="x1ye=14">
    <vt:lpwstr>/r9i+USteNHJhGnweBzsTWbm+2EF9ETKbA8wON7XnfAkE4V7pM9/NT+QQZf0wEPz6flYtCR6YMV/b4V6Dyc/X51hGaIlRNe7QGOeqm4G7iWTKbeTNciQ1Buq/JU0HD0bJGMcmXJ4zqabUO/f2xWL/YQ1pCSaZ9YutsOdVrCVV2RffQr3/Nlgxn2Of+wNLf5/7ivA+4/WwWpCishKkZXCAwQT1KtldZnKI7Bf/PBtSkV776S+89lCB2caBka/MXE</vt:lpwstr>
  </property>
  <property fmtid="{D5CDD505-2E9C-101B-9397-08002B2CF9AE}" pid="10" name="x1ye=15">
    <vt:lpwstr>g043hvb0J8PExh6SlfVEDubhOtHdWvdjWGNy8y0fP+IdkepY73n6BDyET7aeeW9ya1CQUAMCIiQFRc+NEic3zKAE2SYSmMtO60AYkJRMK8wCmTN8BIlT8SICX/Trqdevt9yWK9lAlpi+Ffxgg6iycfYf1UosZi2JqewsMeKjjPTx5D/dsPxjqTTU/Bg1vtL9yLadzAsWtfgc8TFdrlVChP+E8ES/UOKqpx8hIrjxhLAQH8ivg5lITUN4WfeDWu7</vt:lpwstr>
  </property>
  <property fmtid="{D5CDD505-2E9C-101B-9397-08002B2CF9AE}" pid="11" name="x1ye=16">
    <vt:lpwstr>qbMWQOb/NJqQHPP3M6TXfYkWTQda8+Vl3v5kyOp/fRm8Xp7auyQXFXL7b+mjGL60G57gL4KTkPHU9dZ3pWVgvUCgg3CC/WT/TPMYmDfF2R3L2LqW494bFReK61UkM/Fr98CL8iAhc+8BoPZgEuo3LrBKIltjjBrAIDjwKmFCcwx72o4yHn8EvxxhVxGTXwZmoAKaKzRq1rFEn3TDd2m9do9XAlfkN4tEwt3nX9L1aeZTvsoVAG9g8r2TqG1Kmjo</vt:lpwstr>
  </property>
  <property fmtid="{D5CDD505-2E9C-101B-9397-08002B2CF9AE}" pid="12" name="x1ye=17">
    <vt:lpwstr>KGoixIrbHzVdzlaE9PkvVEhGCJffGNP40VOg72MfG5Fc+bjrubYcbS75/jtP5Ou7D2Qg95W/fHZtYFBfxehynudeAjf3hgSvgxR88GAThoMEg751GwrgzgFD7AJ1VLGhPxt4Gqz66noeNUxae5/6I0FFKVK0dQac5SQUjV2pQ6DsDtiO74gc0GLnAqHVqKgXAUZHaS5fGHF1Yt3Ha7hQQMUbQ59dqlc5cCz2zc57N6oFRLb8iGGzHmm5obSstf9</vt:lpwstr>
  </property>
  <property fmtid="{D5CDD505-2E9C-101B-9397-08002B2CF9AE}" pid="13" name="x1ye=18">
    <vt:lpwstr>HjWoefSWofhX886z1qs7hhX5iAUR8H/MdVjRclv8/kZ7+eLAw8yc/W2cR7pAUfO0lDCKYjZVPVU834uNcXiBbEqiOds7WT1sYk9UJWiTHnJPK6ZaaIKIvekq1XE6XeWCNtrljsNbk314kwncgjV42YoHkK4oQGzh11LdbUpGnu7ROSk5dy47wFbrQhNnhKbLu3E002aD67gvYOR31/cPQEospW2vRe+cPIbQXdoFGify5eUSM3Oc1+A5Wz/Rmkb</vt:lpwstr>
  </property>
  <property fmtid="{D5CDD505-2E9C-101B-9397-08002B2CF9AE}" pid="14" name="x1ye=19">
    <vt:lpwstr>wPpxxR2lW+n9SfURFBtNQAi285uO20MeikuN0BK3GWBjSH9QWRpuVBAasawdk/1GXyH/nB+8xOxfNLlYMajCU6mKWJmI6ZotCJkKEIoCeOc3QbIf5rqT0QW7UjuTt2X3lVP3meY/rdUDR4eW50xV1svKaEDs09IHTgVHGJdzuvAXEPP1Mm/MXof/taRTO3x6NYSQNhQB0LI716+et91p7sW59BAFIiV8gZUsuyj1nyKUJMsei+mXzjFgZB4Qa36</vt:lpwstr>
  </property>
  <property fmtid="{D5CDD505-2E9C-101B-9397-08002B2CF9AE}" pid="15" name="x1ye=2">
    <vt:lpwstr>KshGMs1SM8qeOHBZUQCL2gQ9lmXDCQ65eb/luxgpAnrXSqMxutB36rdTGjH9VZd5DFVTBbwCTOpqkHab9Kw2ffvvmhB9IKv2lQd9pcQvo+DUjN4fX1Ji6SNA+fSg3krhkTWLY/RAaiI2LxAkTRQx8T/KfufsB66s7OSr35DcLlySVr0HuaIeqogco6qTOgJJOzmikD5EWqRfZUYyisHirO51qMwTr+/Mpm+tqjM9z3qp7dQb9aLM7nzOgj3CD/B</vt:lpwstr>
  </property>
  <property fmtid="{D5CDD505-2E9C-101B-9397-08002B2CF9AE}" pid="16" name="x1ye=20">
    <vt:lpwstr>oF0A54umsu98oa5lKL5dVFVVxa3SPXNMf3mRyebfn6aUUWkAAKv8/bYoOZWWRmo9o94uVQSuU0IY+Z8PUk/sRbuE4aiij0Qf3dJa/rXNoO+5Txlc/fPTIWixuTW22e/LccIWBziJuW5a/OHc8LH9dmG6Fkl7EP/MFqxyVcr/UlUGSSnzz93/6udXa9VsbG2hZxQw9XU2cch5VJW6JcYXHXXHvkJWH7S6xIQHKdzQ1Lnt63XEJ7u+v1tv4ojlbUH</vt:lpwstr>
  </property>
  <property fmtid="{D5CDD505-2E9C-101B-9397-08002B2CF9AE}" pid="17" name="x1ye=21">
    <vt:lpwstr>5Q5IYRQqdG2u93xMZtfY6YGjm/ul8IdhYPOSyYbe/MjvJY4vARmYm7qq3ejKwvKnxwlpqKrf0fWBcyJXhYPqG9uvnI0PISU4lqCmabD+NzLgE4srdBFnfkqh7UmoAhGYyqKKOIgW/eo1BMPnzW+mByRC/Wus4CFL7Q7m18vZdSijGVcrlyIAIPfYkVEMH//2m5KMpqe21WmKhOpSIv30a7jbKrM+196HytJGk35+mX3S21ot94jptdc5fVoG12u</vt:lpwstr>
  </property>
  <property fmtid="{D5CDD505-2E9C-101B-9397-08002B2CF9AE}" pid="18" name="x1ye=22">
    <vt:lpwstr>9fX0HqsWd096f/cR3CJgtS/eq4ResaA9PNNWT8T7CX5RCAyS2LU4NV0Sa1gYgD/hw3IeH2v0H/i28SQR+XSMuJMmIcfDNTbzy9nNdultub+a4Au4zHL+2wwa+MM3fgjedJQ+lZqPUpAMhABPb0QnWrUzqJO9gs0cOL6eskqCwJJmruIWPxILPz2nhHIjb6lRztvxb/xPNwUdMjy2g5tL1RJ8OE5L/pmxGenl8uYP40AOai2vGhR/t51gmiezhDT</vt:lpwstr>
  </property>
  <property fmtid="{D5CDD505-2E9C-101B-9397-08002B2CF9AE}" pid="19" name="x1ye=23">
    <vt:lpwstr>S47IUuM5xJk7JJ/xY7WWt6GGi7hYMOBqhsCZyAzmE9hYi0LaxcmOm1u59jZTNj1zHv2+An8YReRzl7mTpRWglpNGo3GsnivfgJRoGE+KhLZ+dZG4bL+B8myAnQlxwFnhppbYpd/UInhYdiHMaX6alf1P8iTLy7J7UuwDbxxspokwupRM5nASVY8/zrZk2WDklgvfZhnFA3xRx6at3XLSe4DR/6B2e24zA8fBqSKYK/nFhYY0EtVtFCUcycxXWB4</vt:lpwstr>
  </property>
  <property fmtid="{D5CDD505-2E9C-101B-9397-08002B2CF9AE}" pid="20" name="x1ye=24">
    <vt:lpwstr>U/fSBA2F1HFBJa13a1GDnTVpPezNeJBxoKpAFiAXaUBcd0TZUJk1OltA8vBhIwdBXrPNJzE5SfrcTTDlBPK9V+M33A+a/yXWzhYB15lckTYK9Y3TCWqJIydeTouteHiELmLY5gdLfpn+2HCyVGTSev/+lrSZnG95i3JN9uKXwUQeZ8Av/5GkBF9NQOBw+ZcLLLgL9R8UsevWqGxxLDYnTMcfwohxKO1Zuw6lBVJ9cBjpwgaGJBPaX2GbY/1Zyl8</vt:lpwstr>
  </property>
  <property fmtid="{D5CDD505-2E9C-101B-9397-08002B2CF9AE}" pid="21" name="x1ye=25">
    <vt:lpwstr>9ErRE21g2QwUIDw2AomI4L3XuoG8eQjJdUFALpQvLLWoq9jNwpJV3GI7JnDLbEItsLEn1iGS/9XODzD/p/eHQjgyyw9tqkfmEciIdSi5nJhy5YD2tCKV4e1i6g86b6SgOTAnPsjYT/0o9S96JYUd4LRCyGFpi1MK6ujZUA3MYZBf36PdZolfqhaR/3SUS0IlEayZBGhc7Q/sb0R5JSq9kHNJt4Fiz3Bd4We3VPQwxGmOngkcNTf46hDig+6RGbD</vt:lpwstr>
  </property>
  <property fmtid="{D5CDD505-2E9C-101B-9397-08002B2CF9AE}" pid="22" name="x1ye=26">
    <vt:lpwstr>8N7dfDkbfGPlbNtzBsDUzOgLOpr20T906M4jsFJRV45BmWuzzC1elRQcQ/dM9TMe73dOh+sDtxG6/+HenXP7IjCqefKtFh6GwFuTPdKG1ywj9O5UCcVZIUXjbgN4AhIGFOnAA/w4hvsJ11nGdBpknv0jRwQdMUetJ/Dfy0Zx8ff1FX5+O27Ugy7vX0ZED/2Mt2+WPX+stOH1dYB1UC7W2gv3w4+Vu9g5LJZS71nSDRxgBD7hvZd9rGDmrxZctZe</vt:lpwstr>
  </property>
  <property fmtid="{D5CDD505-2E9C-101B-9397-08002B2CF9AE}" pid="23" name="x1ye=27">
    <vt:lpwstr>/Ofp6zYh4BLaT/2gv5lOZdXwA1UWBHr+keVnd6lFF4VJYarMJT1CZQN4qes7qIVh96CDU/CVHjQUlgqVlUO4INTVmlGHDohH5Hua5T4qQhnF8uebCU3g8f+h9FdS8Xo30cHiTBhwWCGQ2XH2C+T6nc9KdIQtqJ4+FYPeQEU4IMrypPdJ/hs0+jVwktYhcFwC/6S4IsFSlmRbKLNQOkOHlY6oQggr4R6qUjs6bEWVjXpP7JFNKy7yl4rhMvH0FBS</vt:lpwstr>
  </property>
  <property fmtid="{D5CDD505-2E9C-101B-9397-08002B2CF9AE}" pid="24" name="x1ye=28">
    <vt:lpwstr>3Npg6Oqv2fjh/SbXya6nLyH0oA/LQSJd4vRsT69LfP6OC60BSOdxA/y7V6Nk5E8A769i/wp4YqI0Nc6SOS8PG7Yh1NlBBo68LmDwSA6zDE/h/6y/jfffHiBV9O6DvUepjWls9kpDciPjSB9ADh75G2RQ2BlmDim8eLnDT4NQVqpNHrbFIP14s7b08ALlHX15xI4AzUk2lGAHboKbNWv+Or9aVi11WSEHR2VZGwhr0gXMiXgLGP10w6NBoQhJPq9</vt:lpwstr>
  </property>
  <property fmtid="{D5CDD505-2E9C-101B-9397-08002B2CF9AE}" pid="25" name="x1ye=29">
    <vt:lpwstr>iYteIPwgrTJsVCjo5JOk3R2KsQeeukSkt+kORm5Vre38Mzy0LbgFooExmSc5qEdhUq0yjHRK0nBcet129LP9tzqgu4Y225J6lDGbbHRrvZDGb/l6xwrbdwm49P/vGq87WEP5Gthpym5W/gfAyW/fbSn5E5D8g60HjOL44Bvd0PLk6WSkx36P3Hl04fiP7JpmXVpGrgV3SGcuBXY+KyIeBWT9YmwiXCBnLL6g0ho3M5hV+RmCpC1ZCVRNL+dxzvH</vt:lpwstr>
  </property>
  <property fmtid="{D5CDD505-2E9C-101B-9397-08002B2CF9AE}" pid="26" name="x1ye=3">
    <vt:lpwstr>uLp6qGJYG8s4n0RfmVmcb67HL7t1nYX0VdI47t842liGX8AHB4s4JDztMWGW8ZkXLUO3yw2ThxcyDKMLi8F8YxK3R1AGHvyacF+N9xOOX4BrzJ+/vwOzp1oG0nnAvxli8nQTsvnQvxe4+2qRl2kpXVzsmm+K+0AcV8wzqa6sDMHkqfv2LF/bKxQoc0/G8lDO+SMWRYHGkxzpKY25/My4+xn9skukrCiPEeElrzmI385sT4m+dtvRHe19GLQtGig</vt:lpwstr>
  </property>
  <property fmtid="{D5CDD505-2E9C-101B-9397-08002B2CF9AE}" pid="27" name="x1ye=30">
    <vt:lpwstr>nTfcCd9mp5MZ0faZJmDd4AutA8pcF/UdYtDGA0rp9N49IvmYf60RYh0bJd0JMi0LGDYGY31FTDP/jns65qZ9rBbBsnrTr+ahnptfjTv3QqMEWM7pQQFwK17obN/5Lz9GXrNxt/4CqCaSApq8dR6rbiMcs2CQ/M2EWsRt816ZNvkpoDU+l4f1CZixaRxAGO/6KbPGU+GiSujZ8feFFGNm82zuS0A+aWdGvXgPYdAiPnyMWl3lFNWEZW/JuVL4L2D</vt:lpwstr>
  </property>
  <property fmtid="{D5CDD505-2E9C-101B-9397-08002B2CF9AE}" pid="28" name="x1ye=31">
    <vt:lpwstr>+bLN11FubJlvf65YA2Yqpfyc40vzBD5IpMmUu1Ar+eMegzq66+z0zpn5h+AkZiDQDLRdN4M2yOHOzunAKD//lARAPoDd61Bg6Ksc4/oxsfzME88XaDpL3lpqflzymRc5c4OMYusgFzTJ+0LI7F+B87GqPGJc0rKn1QsUyj5irn6yyka4pLZ/fyNpn1Lf7F19g3MH1kwYrWjpGehSBqWlnD1StPrXuX1vv762litM8/tnw8M8xje51y833UHd/wG</vt:lpwstr>
  </property>
  <property fmtid="{D5CDD505-2E9C-101B-9397-08002B2CF9AE}" pid="29" name="x1ye=32">
    <vt:lpwstr>ADneYqR70TktRj5wAluHuDFSiueOMwuGyYQs8AF1ILr5KaoowPt7XVxFfkNf0Ar1JY7iAr57Hyp9UIlrEJ9tp1HbtlshubalnLvHMJZtBpKxx0kZGKUMQhmV+fWpJfAmANvGnAJkzaCD7LfEGJEau6738t5lce5oE/h0nm1JojA/5DxOmU1esAbZQ307rvuvVPdf6z5x7MsZr6eHmLxKQt/IMG6i7yCS5V4RkyX7zseRMZ0gG45zh7gj9jdCD71</vt:lpwstr>
  </property>
  <property fmtid="{D5CDD505-2E9C-101B-9397-08002B2CF9AE}" pid="30" name="x1ye=33">
    <vt:lpwstr>TXVHykRA4NfRpKMLtVS78hUrrs3ydavR2Vkeui82XzB5L217EAHGNm/B42g/mu4o68ziGKLf6pN7W4wU3WZ7e+APJbegSTwLdDCh/CZEAlqg7BlRynlL7DQbeY9rBAuR/67eeaRWK/qQHybaPJEzh7GhJ25MyS3ldS8xUvE5Qv87HOfEPZbI8YCGlPgyEmbz5Kv7QRzy9K1nbRmTI7gLFXFdFIsxwOcOI4FsJb4qC+I8tCk8405prp/3bcJ5jNJ</vt:lpwstr>
  </property>
  <property fmtid="{D5CDD505-2E9C-101B-9397-08002B2CF9AE}" pid="31" name="x1ye=34">
    <vt:lpwstr>N8S7vXG+ohoYZlTJgs7r9sfs4lISzuydcuZJR8uFs+VVcgKPWzsUnA+BcMuhecFTv6+8Z3+9kf70Sp0vwkXDqzeoDITEx/+WDPd8toFdtRYf9Dfr+CCWklO6uIg1QMJREE1uabvILNv4o3Lrg7Edfchryp54WmvRrEDpftgJ9qyIYw0wyNVXsYh9JKKTCVdTm292SEEIc9+tUoLH6gWQ6/XlWDK8FRKWy8Lfk+G29j7JlvhsSoIfv3TDfi/0jQJ</vt:lpwstr>
  </property>
  <property fmtid="{D5CDD505-2E9C-101B-9397-08002B2CF9AE}" pid="32" name="x1ye=35">
    <vt:lpwstr>fhzy2vtTgVRlD/51XZ+1uCcuc9KF/4szoR24zNoF/pSTDUP5TLH4iKfBXAsx5AQmmBk0DxLb4+q6Jy7UtFgsE9mSyVRmxvh0SjNxJB3vDpGNOcl8U9kYTHVQiDTSRPHk7PrJ+vGYsufWWftCbegG9zBDCFGVvn9xf1sSY2raqxQck1fNsO+TYvYICfpdoCbV1aHPVt6RvnOgOJTBeCYMkUDEqndLotvcFR+3H5RoqR1wG3OXiwJd0MGJeMPLO95</vt:lpwstr>
  </property>
  <property fmtid="{D5CDD505-2E9C-101B-9397-08002B2CF9AE}" pid="33" name="x1ye=36">
    <vt:lpwstr>U7kK2qDFuvl5gdiYCq91aRoUxNez207hb73de9YkxUHe7/tDDQbjCK+5z6dlN3MMYer7KV5ziJhxb7OzhuixTtyMXDegPmmD738Cb7xdFmPli0J/qtqaeaN6+E9AuYhp5pEqBTDCHPAdgfrBDpoRSpIHC3nVfSVIsSoWyaB5dMvMgisU1XdSfMIqPZLaQmEjn4FpeRrgMiz+iPh1tpYvyVBv8lB5tqdvKLmV8ld4IRI5bpiSx95pFJQCvzaOUMp</vt:lpwstr>
  </property>
  <property fmtid="{D5CDD505-2E9C-101B-9397-08002B2CF9AE}" pid="34" name="x1ye=37">
    <vt:lpwstr>1dw+kzUYMJJQtEGF2viGBDm5uANsUFYy/5uhgH6rLJIhtupulmz+K884TG7C/8XFWU4viEzWB6s5qi1sqOHbmb0oIGKAazU9nk6KcEell/S8uxwtpJ+fFfrsvgwGqXgdfb1FTQLGC4nzxgWcEo4QkfP2X/q19ONXpyv/S3YsbT9OYPBYMb0bDIstglr+oJLHkraKT7ejqWmgyjn9YNy7P38gJyrecIZIzIJq2j4H7NJU3RVqUASj/9R0LeTG0i6</vt:lpwstr>
  </property>
  <property fmtid="{D5CDD505-2E9C-101B-9397-08002B2CF9AE}" pid="35" name="x1ye=38">
    <vt:lpwstr>+ETXQXDaI2HLHbsa7cb4uBjr+B1PKmPiPhblkHdCksqOkXFiXum1LCUX3l4EXUAnjWxQH6vfFODKUV+tqfAenfvgf5Ems3mM/JssHB561FhfoEQnChYpq3R9f42NCUXTTeeKrTXPpZM6nRudbHmMDvuc9L2ytN5b4RSNKFdhSVdPkgwv/Z/R/ytPsYlTTZdPpCex2ybqTwR26yW2ITSP6Mi+g8vQS2EsL27VVlN5UkD4V6Chf157HM8iszszuI1</vt:lpwstr>
  </property>
  <property fmtid="{D5CDD505-2E9C-101B-9397-08002B2CF9AE}" pid="36" name="x1ye=39">
    <vt:lpwstr>/NtpkY2bAlNrGmOQP9jS0pSkcAaXDHwDD3JK1mTMAwzpPSv5NKEYZu+w05sqhaoiIL9Q8zVL+QDPfIqk9QuogsGaOIEb55Q/hzViUw64f/oEtdDM1l3BuVjsMKAZ9yco+Zhy2Bw2kXh0fYp+1qUqrSehi54MHaSSu3D0hl9WFaEciv99y9ES0ErjIMYKXPyjir0w1znyxvUw2kLFf6i0aY1KnQrwO5dZjGQOMF758VkPw4ekva3y75pwWawN0rt</vt:lpwstr>
  </property>
  <property fmtid="{D5CDD505-2E9C-101B-9397-08002B2CF9AE}" pid="37" name="x1ye=4">
    <vt:lpwstr>gx070MI/o6ld2Zs/YXQ7PRXLIEW3YdtkD5xmrDrr4sKq6PhcNEdcgPVkNZUG6So1y2Pw+EqvUCBixsjI3oT3VAX2JhZmBn8udJPyiHNcT5zOiZlOFzflAY1GWSkRpKewH+kLSxXsMOQhIIIIwRSRyRbBSCQLZDUHsXlQbx8k/e4eQFB6l2oIfAfRrLx5XFtJDZ+UtwhO7AMsIsQlr0ab8BCAAwCGDuPbDJYgcqgUls17blkHPyuTw7viMIDQDLz</vt:lpwstr>
  </property>
  <property fmtid="{D5CDD505-2E9C-101B-9397-08002B2CF9AE}" pid="38" name="x1ye=40">
    <vt:lpwstr>uCep+YIiaEi2uLjLaBelqACmQwTAFBn1i6SvagT+QoKdnoTCAdM4Tz4nOr1Y/XMhDqXh9Z09UESnVPemecmmTKqC+VCxxfpJetSLVoh825mckRcjSSSNsw5WL87eswP3uEsV7ufoI86AhmdnbwJs0SpVb8Uy4lCuhtnzlvqwf4CPcI+hpd5pCe8Ize+psHvDd8ua8yFiwIAjNlv8150/qBMJBe1RGu/p9o9NHGA90UXR428L6ksz/uzg15uKszZ</vt:lpwstr>
  </property>
  <property fmtid="{D5CDD505-2E9C-101B-9397-08002B2CF9AE}" pid="39" name="x1ye=41">
    <vt:lpwstr>1LDI7qqJdh5XDNMiQQGvuko3286fekjtj4RcArKWpG3Vj3XLd5Cvrjsl0SN50SVQAJgx/Alrfdcyh3ablwQbOrwa7naP/tOglh1qHD4ODDhwsknnEdgIl4y3sCysT8byzXo1Zy8vB9Kayv1zoTVrunNy8WyN+RqqCWQx8wnN5JZ5MUjWnBY/wbU5SgwbUAEyxW38ght/HRG7jE7+L9HaFA2MIxnGotIkT+zF83k0m2KUE2VB8r/mLSOX4Rd6rLv</vt:lpwstr>
  </property>
  <property fmtid="{D5CDD505-2E9C-101B-9397-08002B2CF9AE}" pid="40" name="x1ye=42">
    <vt:lpwstr>dmF1f5KlgcfB9zR6Da8gGSfgGbHj6/UwxUwf+xeDWzdhu9shuGatP5+RvCsQR1w1BRCyIUmolKx1Vzv9tRUYhvzzUO5Rdc5lgCCeM1h4RawaR55wu693vEk0Mxth7cFzy6LwpWbI7yc6WbtNSOYEGALuzuonwCGlZqxDkuy3ghNmCy9U1Jj1nJPfoZsQd9pe2iG07/4yP0akkwdc4Y6lbNeTl5u7+rFEawibXPxqaqCkjjQlJm0BRl443YYFwD4</vt:lpwstr>
  </property>
  <property fmtid="{D5CDD505-2E9C-101B-9397-08002B2CF9AE}" pid="41" name="x1ye=43">
    <vt:lpwstr>XRMIubKofug1rca+SVi+6foYAW1WgWe6E7z/KDc259l/pRSfNKeX4tljBJU4aqDqzhTkAjEhkjjAxPATYMEB7bOfeBq/OpQH1kKLlMmiPP7NBzU4D0YeEtC7DKn/VYrImo+el9aYj7Y6Eqp8C6h4y4wVU25ZwZln8qjjnskXZ3LqZHI9F/Gvz2FecL0r3V36RhfUqetf1MnQcDiovjRJoPHMy79Kv8Foy0e+8u0zw2cTCpyc/Sy/3BOrF0Dl6Yd</vt:lpwstr>
  </property>
  <property fmtid="{D5CDD505-2E9C-101B-9397-08002B2CF9AE}" pid="42" name="x1ye=44">
    <vt:lpwstr>+kNtRITlN04U5Pk58ZWC2iwP8JI1SnXRAkqPLdn9hCnji7NXeeJSClEz7xjGKiPf332gqnqBg/AnFTSFAgzd01qGk23LNMApbUZ1JR+VNtD351DvShR9ircj7nj+sYU16DRtI3lzy65/g6uOCqLoxGmwHk/xw/77C3ZDhRMVFLJ3TGk88sMBP+LCXDY4PA2CfJewo8ZCFj6SfKpccKrO9uvRhl89Mm2GzTAd2O13XrRjikDecJrU/qlENPvNY0K</vt:lpwstr>
  </property>
  <property fmtid="{D5CDD505-2E9C-101B-9397-08002B2CF9AE}" pid="43" name="x1ye=45">
    <vt:lpwstr>IuFJfuTr/UqDWhkWbB7Zf1cOCB4eYV7L8TJvQcBjHsm408k2RU2/y9rnVWZgJa14ZsYnacnKAAK4wJBPPo2VdL3dU1+hO317Gdog/RgU+C/QPV9UJFxx+hhw15nTl4Y5hbR1edfG5cB1byhSw9GzNZYOr/1oHmR7a/wg3ThVUo8tdVYBfCyfvzTB8EvfUT6CwXSjPG16AccJwWxhHvAe97rE2o59+ZcFpyjbtf1tchNLfdQx825bw8DwORTEMys</vt:lpwstr>
  </property>
  <property fmtid="{D5CDD505-2E9C-101B-9397-08002B2CF9AE}" pid="44" name="x1ye=46">
    <vt:lpwstr>am77eYLQZzoLTDOPV+3nJpzWLxOw1ph8hzy4CLK5PQ1Cbcly6AwHsLJBvSMig7778n/4uZxr/n4wwcdBbxR8/sZsU0I0VSv3RyMG3o13n514KJsZiKYBduMh/dfTmlZ2nBcq8WyIF+2ylVdRNG2mYMbpu+QDkaCAALbim7K36APnWc5CUCbU1Il9mSGUuNjv6txk8DeLuC+p+D4HERP/iK9tobTPJfF80s8i9rEohKGlc2gquE3ir2A/NaB92Fk</vt:lpwstr>
  </property>
  <property fmtid="{D5CDD505-2E9C-101B-9397-08002B2CF9AE}" pid="45" name="x1ye=47">
    <vt:lpwstr>qIdNc/H3vT1MeNDAN47VlgJcQFUTfrbmsbfXGoCehHRPsqv6hSsI5noiCklkFCo61qOh/x5xTZ9Z7RIEyJMb/DLYy5DMmWcaSbz7IB52MN6HCWoMg8g1aQAut/dr+kFRncF861lbQLqmw69noCH6uy+KNFfXEr/ZnL2S5bqdwGgqrhdtapsz6Rjmw9hgo2BpZAamtl7/y6YniJcYivQcwlDCSFCdO5aXD1BVVvd69UIkKtM3/31565tFwZPDJop</vt:lpwstr>
  </property>
  <property fmtid="{D5CDD505-2E9C-101B-9397-08002B2CF9AE}" pid="46" name="x1ye=48">
    <vt:lpwstr>3vkll8MKwPbhyYQ7uh7bgwfVkzDtn7RrzNTJTVtmGBedVO0L4/P5tDVTBLFYui1+aJRDTgG75dpjq+pLlV2fCCmGrsbxiQFEKfIVA6h9jlSZvbr1bySYAMRbeRXVPx75pgZSJcQxh2Ehnf4MH8lHjIEvzEpqTOHmTmVC+nyuh1ntemCdL7jcj2KygYwXL6f5kndzeesLTBjiMNeiyEUbBTx9wsQDfz2ShfIC1tVjBiaTQdNXd1vpEhfqbmGkBZ1</vt:lpwstr>
  </property>
  <property fmtid="{D5CDD505-2E9C-101B-9397-08002B2CF9AE}" pid="47" name="x1ye=49">
    <vt:lpwstr>MOEGnjHwug2iXlNRza4uBxlJ+CfPfKXqH2wtvOI7nwLBKPdSS+qu52V7YI11zSm9W/auQi0JIgt7r6q4G2+wMQ9Dmo6W8lXuIjUKvRwKaAYaJqHO114f0U/wOnW8F/RW1e6FV/OpIhcSXGw/xMkLMIfaspde5XboCSZgVp1Ys757DmMvXbYqd21dA260nm7Xk22kPywgM8gHNPzikZodcBZz+OkLyi7Xp6J6TFGhKOmQZznvsbcHFAIKYG0RI5/</vt:lpwstr>
  </property>
  <property fmtid="{D5CDD505-2E9C-101B-9397-08002B2CF9AE}" pid="48" name="x1ye=5">
    <vt:lpwstr>oO234VunY5XADjlUIBoRM2YInJAsxBcA9XOA4ff1vNEsd46xsZ97q5KQeWxG670XyYywH4aPgU03jrRj2ZbF10+OwI77z3Jc57wAzM2FtaRoWUkqVt+dIKEjQrKtmVTo2LsiCXbeQsgFHd7aLJ4k2yxllQOTcgep0MRRhy6swHRvQBSS10hvQwUbCec9F3IVX99XzvYmM0KGPxUoiomseGxnkWRHR4knDtnqSrK6e3Lefie75Uzb71Bva713kId</vt:lpwstr>
  </property>
  <property fmtid="{D5CDD505-2E9C-101B-9397-08002B2CF9AE}" pid="49" name="x1ye=50">
    <vt:lpwstr>Iw/yQ1nM+cZn8XqjYpIVSAP70sQoZh52Soo4UL0jIMJiiVpJ4Jqzy1P/jS8pG8+jwzc5qqUe7Ca++/qoWtIku8CLjKL0+wLXjvv13a0xmW/1TOkXBULPT2lNBeT4DnHPjWhPTGar6L6RnHrWyE2WPzT6oCtZZkCh/O3IXQ7HwFz4DtGzaK0UmW/NBRQdKnciDHvErpbMmXwfnljx4UYh8net9mxKiCqn0qObKLzG8DTMJr5yqepmHRvz+KwKU3Q</vt:lpwstr>
  </property>
  <property fmtid="{D5CDD505-2E9C-101B-9397-08002B2CF9AE}" pid="50" name="x1ye=51">
    <vt:lpwstr>C36mFUaK5nMyn9Zn5qYRme0y7DAOKeNOYIY1Rb9oOPOn3JPTa03T1wqCHtKC4HKGvlO8G/7kMtJhz+gDuKq5ol5CsKeNx2p3TFUNN9HFRS8cQf+M0r27wA2y2uRDJdLCvX0wzTOQ+UqdwLKcNDm5/45PFy+jGkrFsz8xXQtJXB54r9J/gv4sEWiJlT7yYuT6asbtQySvXQ2y4xb1HIFLBmJDXSPNgRcgcZ/cb4FyI5bhABNOeDmpAXtphfAA7Ma</vt:lpwstr>
  </property>
  <property fmtid="{D5CDD505-2E9C-101B-9397-08002B2CF9AE}" pid="51" name="x1ye=52">
    <vt:lpwstr>aU4z0DmV5vblGmf1Ukti0x+9P49ew5NvQs/6s+sQ+iGS+RNMBkMw2hh2MC0sXytVsOWs/XhF6Un0rbLAZftbXG24N6tbDWPhGOWQdM3NkBEUyJNc9g4i4ZrtHP5w5j9w1I9hbJHKBrEKI671TYj3+Usb/IitgYsQqq3ep+ZE+sLgDWcDBot5a9zSB2n8qScxYCA2wldeIvs9UU50N8SXyrX0vUyDIhtfBA3Up6okANsPaBAvku/ffgCAwIjee/t</vt:lpwstr>
  </property>
  <property fmtid="{D5CDD505-2E9C-101B-9397-08002B2CF9AE}" pid="52" name="x1ye=53">
    <vt:lpwstr>Mqxdta0BsK1Qf0MOaAevlMJq4E1ZoOkK5Zstlldqdxhbd0WLE976rOz4Jgb49E5KJXvrOhDUYWw5O1kAl4ln0ueVh0nHRqLMqk4ZNFUKNsgiQp/g1M4QT87bK+4PPiKHLP+KLXVz7xh8dm6Skn2fJQv6hoCUW3NnZTMazzyQCx+uNS8hwuF6lhSbKiZ8z3b5lHn9h6RPq9yVpUm6CEEmvXbUadUYnPiqLcuw3D6sBVlaCDC1mOM7kVEyjE30LPu</vt:lpwstr>
  </property>
  <property fmtid="{D5CDD505-2E9C-101B-9397-08002B2CF9AE}" pid="53" name="x1ye=54">
    <vt:lpwstr>C7rTKtNG4uXI8q4s6SdtPeGiMakbHpUbXCUv30pXayEDoZKy/XYxg2vzHI/dhsMHlMeRxDt5NKnkFtK1A/mQNXBeUo6vFngriFsejulWETEv5lyJmhvg23WD435fUTqWb6XNgXdyxtiLCMzNqFvqejbyTrn7XIK0aUrjjCRFe4uGnpGZDWo91F6rnhFCB4qQY7SWREB5s1pqfbgHBqcZ6PKbjIE5H7O/Kzh7IYbOv4QEOcEh0MRelUdJcTl2AiK</vt:lpwstr>
  </property>
  <property fmtid="{D5CDD505-2E9C-101B-9397-08002B2CF9AE}" pid="54" name="x1ye=55">
    <vt:lpwstr>uql9KdZz39FRF9+FabozEkGUKvWj1zm/SEgeH1uaPQhjJlwgAfR1NkmULHdOv/6LZKjqW9/wILc4ZUfdZUYUCgNgQh1mfmwt/g7M6bE2oMJlE5D0rw8M6Ci5ifmLwgTaXkqfkJeLg7kN3/5sWAMHLFtOiZ2+V4ryj59Ea4yLlNYPNVichuh/vsDuQVdQM7cbhYxAhhZ//Z3pfBWxEqhZX6PLcjL+cmwCx+OBhwbXglF8P3hrmUOskIOEUob9ugg</vt:lpwstr>
  </property>
  <property fmtid="{D5CDD505-2E9C-101B-9397-08002B2CF9AE}" pid="55" name="x1ye=56">
    <vt:lpwstr>jlP4k2Ka1NYj7DvAPTCwnYiQpT2ZbUEV0xgmToiz2MWnNP9CbcDOPj60KB9Gbuaj9aDuAY0wPJGaz2Eqp7k6/B/9lwioc1o4WifhehMTS1ToCdvLL+8KnLCHWWj2WM88JB4QB4dopgO7aK7MY7pIyHZDocFTiGD6swXYoqzHkFSLmgv4ILt7+jjet0SwbVN3AeSCiRIr/cuDVTRdznW3Czc8BH2ZVpvEjvXUcSwzxoEvWmoVv6W2THW1R6i1vR9</vt:lpwstr>
  </property>
  <property fmtid="{D5CDD505-2E9C-101B-9397-08002B2CF9AE}" pid="56" name="x1ye=57">
    <vt:lpwstr>EXP/u5uM4Uuz8T9BzSMqwv9AV0II6bxpdQw3/hLxrSOwSIff0M8yDLPSBO6aTVpqFLM+T3hnb6FeM/OCAsb8EtjkywKVNLfXyI44UNdMZCqKlnD8ue6U7tTIN3lQxYVV3GglIbTcIZHxrFG/BvxuSZzlOt3G++vfAjvRCDoM6ryqKSdyqUEHo7SXi3mqCWNLmT6QsJ+2Ov0O2o5eNC7hJZu188U6lSdpoDkRgJ99c7mvP905HssjM6314vi8IEc</vt:lpwstr>
  </property>
  <property fmtid="{D5CDD505-2E9C-101B-9397-08002B2CF9AE}" pid="57" name="x1ye=58">
    <vt:lpwstr>+aweUwc3orEDAVzMfHiP0pfZht+JT+TtSp2BuE0NRk3RhuiocYkk3RLltZM+Dl3yHTyVJ5iRw+qPn20uWXq0LkdIlPHUbwwJPND2a7U36Vmsd5EdorDCLg+aNKqbif6UA2kfwG7Jvjfv/eQ+MFO5sOYKjQYQKTAv9uuHM0zR5buCpUrg4n3POqeemdLhin7yPjVkUzlTEn1+652W9WtoVZNZn/cGWc+gXZsLb/YAmnQhNEJvavUKN1ffUsMRowj</vt:lpwstr>
  </property>
  <property fmtid="{D5CDD505-2E9C-101B-9397-08002B2CF9AE}" pid="58" name="x1ye=59">
    <vt:lpwstr>Ct5OQjt+MqLLwYBWb8f7W8JAWzMgQOmDfa10DY3qvbk8mdzTR2nDFq7ygSak/BjcIn5QxvyD+brwz3XM0pYh4LDsnoUoQyNmhd0eL4svng1sGXVyip1d2QFuczjSaqHIMfXvubhUpaLWU7Nl42MQW5eV9xqjhThIJkR7faumb3/FNB/DdbUe/+wsHsiyr4ruBXcXzvZtnE+BrVoKcWrM6iR7C7c8dQwFeWyBf5ajC5ppZdYd7hKwyvb7K1VwzLk</vt:lpwstr>
  </property>
  <property fmtid="{D5CDD505-2E9C-101B-9397-08002B2CF9AE}" pid="59" name="x1ye=6">
    <vt:lpwstr>MhKZqhFnLgxLGfUAf0iQyQJkkEObd2UeJffgN3hOSrsjoVT13vH3OewRnl2Pc9a70tU52TH/EsnqDDYExpeBXUj9k1MQpD41LVhl3SBIntyEHuJQmMBEbsGQQPS8txDiL9qL1kGthIjEOLPsXjAfuCUUILO40VLdAMMQa+v2/3bWGwCpfV8qMnFl5CQoonIJX3C0xq9/QwIxZR3bEsR/jZpUNMizottOxpqaEPKPN6Z7yBoF3u/obZmDMsT9vU1</vt:lpwstr>
  </property>
  <property fmtid="{D5CDD505-2E9C-101B-9397-08002B2CF9AE}" pid="60" name="x1ye=60">
    <vt:lpwstr>lQftiJY17t1DNDeARdmYx6m5LewJXnlzCP2vkpxwR6iBGn9Uu5BHzenwetTiDlIj/8bVDGmithwjzAw79SVCbC67TEF/qfktvFmC+sqKu+ZlvnGP5K8p6zEmvTYb4Hk0lVr/i/BcS/ou/ygZvGMJZ1MKNxrDbQnMi6tp+iQlmIqm9fKhGlIq1gpIX1fbeQf2d6+UceHyzWHbX+eUvgdSSxxgHASEWi0462dpxffGOiTivhfVqu97UgKu9YKgnsj</vt:lpwstr>
  </property>
  <property fmtid="{D5CDD505-2E9C-101B-9397-08002B2CF9AE}" pid="61" name="x1ye=61">
    <vt:lpwstr>oLZsbRZ3hSFhbd68yoUu4a09Ss4TuXgI0tL2yxaYAH8Y1eB28QzJuyAbh6BimvzuPvQzyIx5rRDsEknKQOcAu0oXi7xA43lQUFJv1G5B+Fe6bclTG8wJRQJh5h66ke0cMhsTlKHeYaKW4gTIPiB9oFFm+MAWM6Gn5YgeHhrVtlAFZ6dZLWoQ7Cfi07ZlAx0fNmluD/6kM5OjVNuEnl77XsbDWjHgS+elxWZ3S125YSEXdM+aLCqlDWGyo/SbMjj</vt:lpwstr>
  </property>
  <property fmtid="{D5CDD505-2E9C-101B-9397-08002B2CF9AE}" pid="62" name="x1ye=62">
    <vt:lpwstr>Y7ukO1p9vrX/aw5FbhLmSrS5mx+WqMqmTZgCct6RftCoAvGm0Wl2Z6uT0pmYgLvQhjAbL3L53D6DrXmV70EFOwsbIxqxk99m6mHHpqWRbyHlpU2hzS5EQYyw5cpNNA623gAHLwHVN0QINCfVB0xNH7+IVSX+h3AxbOHcePWNIM1YfPyr+lSfQ6ap3FSRxsMmY5/lsaiHqIqLzDmCee6Gvq8zGncBXIvYO3UND4JE79CAfcXcIl5Qy1frCgoJLg3</vt:lpwstr>
  </property>
  <property fmtid="{D5CDD505-2E9C-101B-9397-08002B2CF9AE}" pid="63" name="x1ye=63">
    <vt:lpwstr>h58bl8lAPlSNVB4zhp1TkRb+r///gec1o9KOD4AAA==</vt:lpwstr>
  </property>
  <property fmtid="{D5CDD505-2E9C-101B-9397-08002B2CF9AE}" pid="64" name="x1ye=7">
    <vt:lpwstr>BqVSr/hWtak9hOdFYv7VZ3+r2dyIeuDkk6dU6wt01T9PPGrbB3li7jdrnU2SE/3mJbq2uvjOaiiegQy7ISL5Dqt+BRdrpBtl3mE1ruMHsypfg4ZSDQkf8Wbzcp3JIdGWbCLzT37QRdtjebOKE6stkGOcloNSOP8e8GnNjFUM/FNuMSzy4eY/jg5hjzH9lshIudg6EaXp95Gow1v1rzTPjZy2dNqoQt9asb+xtUET86lxrLR6FqkeSEzj0iLiAtu</vt:lpwstr>
  </property>
  <property fmtid="{D5CDD505-2E9C-101B-9397-08002B2CF9AE}" pid="65" name="x1ye=8">
    <vt:lpwstr>KdodynNh7xhOpNjCGSVcrVuK4NCOUsQuqmTKC0u2t6Vpb+7jhEQJzVIOE2MaaVNZCAifLQikpRwPc9vfWuqqawrtkfkcivdIvFbx++5mGHndD8kCmrQI7ZNhxl/Ip2UAAxYOG22ua0VFbrAWKtkil350PUKv55dYJgpM5UmVIeU7sRbw4C0rPPqq9lQKIyEcPFDOtaCGjRsuTwd52xThhopqRaB9GT4X4di6cHRvW1aWfZtRXG8d3kEJXVx9HhQ</vt:lpwstr>
  </property>
  <property fmtid="{D5CDD505-2E9C-101B-9397-08002B2CF9AE}" pid="66" name="x1ye=9">
    <vt:lpwstr>XRDFYCDDHWW+Yo2DCxRfAyWKWKNjy137dDTakFl5ezByPEnv/a1ClY4ZResJBO49J0Qx+xOXE0pUdGo28Bkp6OZtkIgeZgVjF4xBv2WOTta0pxJ0n/ZP0Y7udM8U1oj/LrD+Q8vYhmNrQ1qj/1hV9RdPSjO52BKPvMzIdTR2/fdes/v5/AosA6xCntZ0wYjHcdRZ07AZm1enJp2nECb8bFO/reXXjhwLYVjbwucjTJmrvndN0zfGTIWFF1j2nO9</vt:lpwstr>
  </property>
</Properties>
</file>